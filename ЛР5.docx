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C4652" w14:textId="6B836E73" w:rsidR="00C067F9" w:rsidRDefault="00C067F9" w:rsidP="00C067F9">
      <w:pPr>
        <w:tabs>
          <w:tab w:val="left" w:pos="6673"/>
        </w:tabs>
        <w:autoSpaceDE w:val="0"/>
        <w:autoSpaceDN w:val="0"/>
        <w:adjustRightInd w:val="0"/>
        <w:ind w:left="177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Отчет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5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hAnsi="Times New Roman" w:cs="Times New Roman"/>
          <w:color w:val="000000"/>
          <w:sz w:val="29"/>
          <w:szCs w:val="29"/>
        </w:rPr>
        <w:t xml:space="preserve">по </w:t>
      </w:r>
      <w:proofErr w:type="spellStart"/>
      <w:r>
        <w:rPr>
          <w:rFonts w:ascii="Times New Roman" w:hAnsi="Times New Roman" w:cs="Times New Roman"/>
          <w:color w:val="000000"/>
          <w:sz w:val="29"/>
          <w:szCs w:val="29"/>
        </w:rPr>
        <w:t>курсу_____Фундаментальная</w:t>
      </w:r>
      <w:proofErr w:type="spellEnd"/>
      <w:r>
        <w:rPr>
          <w:rFonts w:ascii="Times New Roman" w:hAnsi="Times New Roman" w:cs="Times New Roman"/>
          <w:color w:val="000000"/>
          <w:sz w:val="29"/>
          <w:szCs w:val="29"/>
        </w:rPr>
        <w:t xml:space="preserve"> информатика_________</w:t>
      </w:r>
    </w:p>
    <w:p w14:paraId="749287BC" w14:textId="77777777" w:rsidR="00C067F9" w:rsidRDefault="00C067F9" w:rsidP="00C067F9">
      <w:pPr>
        <w:autoSpaceDE w:val="0"/>
        <w:autoSpaceDN w:val="0"/>
        <w:adjustRightInd w:val="0"/>
        <w:spacing w:line="233" w:lineRule="exact"/>
        <w:rPr>
          <w:rFonts w:ascii="Times New Roman" w:hAnsi="Times New Roman" w:cs="Times New Roman"/>
          <w:color w:val="000000"/>
        </w:rPr>
      </w:pPr>
    </w:p>
    <w:p w14:paraId="346E303B" w14:textId="77777777" w:rsidR="00C067F9" w:rsidRDefault="00C067F9" w:rsidP="00C067F9">
      <w:pPr>
        <w:autoSpaceDE w:val="0"/>
        <w:autoSpaceDN w:val="0"/>
        <w:adjustRightInd w:val="0"/>
        <w:ind w:left="29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Студент группы __________M8O-102Б-21_________________, № по 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списку  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 xml:space="preserve">9_-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Кажекин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Денис Андреевич</w:t>
      </w:r>
    </w:p>
    <w:p w14:paraId="023D27DF" w14:textId="77777777" w:rsidR="00C067F9" w:rsidRDefault="00C067F9" w:rsidP="00C067F9">
      <w:pPr>
        <w:autoSpaceDE w:val="0"/>
        <w:autoSpaceDN w:val="0"/>
        <w:adjustRightInd w:val="0"/>
        <w:spacing w:line="225" w:lineRule="exact"/>
        <w:rPr>
          <w:rFonts w:ascii="Times New Roman" w:hAnsi="Times New Roman" w:cs="Times New Roman"/>
          <w:color w:val="000000"/>
        </w:rPr>
      </w:pPr>
    </w:p>
    <w:p w14:paraId="7F2F40B8" w14:textId="77777777" w:rsidR="00C067F9" w:rsidRPr="008F3E0C" w:rsidRDefault="00C067F9" w:rsidP="00C067F9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Контакты</w:t>
      </w:r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www, e-mail, </w:t>
      </w:r>
      <w:proofErr w:type="spellStart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icq</w:t>
      </w:r>
      <w:proofErr w:type="spellEnd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, skype____deniskazhekin@mail.ru______________</w:t>
      </w:r>
    </w:p>
    <w:p w14:paraId="52D2C137" w14:textId="77777777" w:rsidR="00C067F9" w:rsidRPr="008F3E0C" w:rsidRDefault="00C067F9" w:rsidP="00C067F9">
      <w:pPr>
        <w:autoSpaceDE w:val="0"/>
        <w:autoSpaceDN w:val="0"/>
        <w:adjustRightInd w:val="0"/>
        <w:spacing w:line="229" w:lineRule="exact"/>
        <w:rPr>
          <w:rFonts w:ascii="Times New Roman" w:hAnsi="Times New Roman" w:cs="Times New Roman"/>
          <w:color w:val="000000"/>
          <w:lang w:val="en-US"/>
        </w:rPr>
      </w:pPr>
    </w:p>
    <w:p w14:paraId="7A4B3ACF" w14:textId="77777777" w:rsidR="00C067F9" w:rsidRDefault="00C067F9" w:rsidP="00C067F9">
      <w:pPr>
        <w:tabs>
          <w:tab w:val="left" w:pos="683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Работа выполнена:</w:t>
      </w:r>
    </w:p>
    <w:p w14:paraId="331C239E" w14:textId="77777777" w:rsidR="00C067F9" w:rsidRDefault="00C067F9" w:rsidP="00C067F9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</w:rPr>
      </w:pPr>
    </w:p>
    <w:p w14:paraId="598F2729" w14:textId="77777777" w:rsidR="00C067F9" w:rsidRDefault="00C067F9" w:rsidP="00C067F9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Преподаватель: _Никулин Сергей Петрович______ каф. 806__</w:t>
      </w:r>
    </w:p>
    <w:p w14:paraId="63DE23AA" w14:textId="77777777" w:rsidR="00C067F9" w:rsidRDefault="00C067F9" w:rsidP="00C067F9">
      <w:pPr>
        <w:autoSpaceDE w:val="0"/>
        <w:autoSpaceDN w:val="0"/>
        <w:adjustRightInd w:val="0"/>
        <w:spacing w:line="236" w:lineRule="exact"/>
        <w:rPr>
          <w:rFonts w:ascii="Times New Roman" w:hAnsi="Times New Roman" w:cs="Times New Roman"/>
          <w:color w:val="000000"/>
        </w:rPr>
      </w:pPr>
    </w:p>
    <w:p w14:paraId="5C0B0D71" w14:textId="77777777" w:rsidR="00C067F9" w:rsidRDefault="00C067F9" w:rsidP="00C067F9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Входной контроль знаний с оценкой _____________________</w:t>
      </w:r>
    </w:p>
    <w:p w14:paraId="2F0F9C57" w14:textId="77777777" w:rsidR="00C067F9" w:rsidRDefault="00C067F9" w:rsidP="00C067F9">
      <w:pPr>
        <w:autoSpaceDE w:val="0"/>
        <w:autoSpaceDN w:val="0"/>
        <w:adjustRightInd w:val="0"/>
        <w:spacing w:line="218" w:lineRule="exact"/>
        <w:rPr>
          <w:rFonts w:ascii="Times New Roman" w:hAnsi="Times New Roman" w:cs="Times New Roman"/>
          <w:color w:val="000000"/>
        </w:rPr>
      </w:pPr>
    </w:p>
    <w:p w14:paraId="04ED8BDA" w14:textId="77777777" w:rsidR="00C067F9" w:rsidRDefault="00C067F9" w:rsidP="00C067F9">
      <w:pPr>
        <w:tabs>
          <w:tab w:val="left" w:pos="617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Отчет сдан «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>» _________201 __ г., итоговая оценка _____</w:t>
      </w:r>
    </w:p>
    <w:p w14:paraId="281AE04C" w14:textId="77777777" w:rsidR="00C067F9" w:rsidRDefault="00C067F9" w:rsidP="00C067F9">
      <w:pPr>
        <w:autoSpaceDE w:val="0"/>
        <w:autoSpaceDN w:val="0"/>
        <w:adjustRightInd w:val="0"/>
        <w:spacing w:line="234" w:lineRule="exact"/>
        <w:rPr>
          <w:rFonts w:ascii="Times New Roman" w:hAnsi="Times New Roman" w:cs="Times New Roman"/>
          <w:color w:val="000000"/>
        </w:rPr>
      </w:pPr>
    </w:p>
    <w:p w14:paraId="2A1B7CA2" w14:textId="77777777" w:rsidR="00C067F9" w:rsidRDefault="00C067F9" w:rsidP="00C067F9">
      <w:pPr>
        <w:autoSpaceDE w:val="0"/>
        <w:autoSpaceDN w:val="0"/>
        <w:adjustRightInd w:val="0"/>
        <w:ind w:left="64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Подпись преподавателя ________________</w:t>
      </w:r>
    </w:p>
    <w:p w14:paraId="7B890F17" w14:textId="77777777" w:rsidR="00C067F9" w:rsidRDefault="00C067F9" w:rsidP="00C067F9">
      <w:pPr>
        <w:autoSpaceDE w:val="0"/>
        <w:autoSpaceDN w:val="0"/>
        <w:adjustRightInd w:val="0"/>
        <w:spacing w:line="216" w:lineRule="exact"/>
        <w:rPr>
          <w:rFonts w:ascii="Times New Roman" w:hAnsi="Times New Roman" w:cs="Times New Roman"/>
          <w:color w:val="000000"/>
        </w:rPr>
      </w:pPr>
    </w:p>
    <w:p w14:paraId="5414E70E" w14:textId="35FD0CA7" w:rsidR="00C067F9" w:rsidRPr="00F76B33" w:rsidRDefault="00C067F9" w:rsidP="00C067F9">
      <w:pPr>
        <w:numPr>
          <w:ilvl w:val="1"/>
          <w:numId w:val="1"/>
        </w:numPr>
        <w:tabs>
          <w:tab w:val="left" w:pos="50"/>
          <w:tab w:val="left" w:pos="354"/>
        </w:tabs>
        <w:autoSpaceDE w:val="0"/>
        <w:autoSpaceDN w:val="0"/>
        <w:adjustRightInd w:val="0"/>
        <w:ind w:left="354" w:hanging="354"/>
        <w:rPr>
          <w:rFonts w:ascii="Times New Roman" w:hAnsi="Times New Roman" w:cs="Times New Roman"/>
          <w:b/>
          <w:bCs/>
          <w:color w:val="000000"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Тема:  </w:t>
      </w:r>
      <w:r w:rsidRPr="00C067F9">
        <w:rPr>
          <w:rFonts w:ascii="Times New Roman" w:hAnsi="Times New Roman" w:cs="Times New Roman"/>
          <w:color w:val="000000" w:themeColor="text1"/>
          <w:sz w:val="18"/>
          <w:szCs w:val="18"/>
        </w:rPr>
        <w:t>программирование</w:t>
      </w:r>
      <w:proofErr w:type="gramEnd"/>
      <w:r w:rsidRPr="00C067F9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машин Тьюринга</w:t>
      </w:r>
    </w:p>
    <w:p w14:paraId="40F0EE1C" w14:textId="77777777" w:rsidR="00C067F9" w:rsidRPr="00F76B33" w:rsidRDefault="00C067F9" w:rsidP="00C067F9">
      <w:pPr>
        <w:autoSpaceDE w:val="0"/>
        <w:autoSpaceDN w:val="0"/>
        <w:adjustRightInd w:val="0"/>
        <w:spacing w:line="226" w:lineRule="exact"/>
        <w:rPr>
          <w:rFonts w:ascii="Times New Roman" w:hAnsi="Times New Roman" w:cs="Times New Roman"/>
          <w:b/>
          <w:bCs/>
          <w:color w:val="000000"/>
          <w:sz w:val="18"/>
          <w:szCs w:val="18"/>
        </w:rPr>
      </w:pPr>
    </w:p>
    <w:p w14:paraId="75EB82D5" w14:textId="13CD887E" w:rsidR="00C067F9" w:rsidRPr="00B00789" w:rsidRDefault="00C067F9" w:rsidP="00C067F9">
      <w:pPr>
        <w:numPr>
          <w:ilvl w:val="0"/>
          <w:numId w:val="2"/>
        </w:numPr>
        <w:tabs>
          <w:tab w:val="left" w:pos="20"/>
          <w:tab w:val="left" w:pos="354"/>
        </w:tabs>
        <w:autoSpaceDE w:val="0"/>
        <w:autoSpaceDN w:val="0"/>
        <w:adjustRightInd w:val="0"/>
        <w:ind w:left="354" w:hanging="354"/>
        <w:rPr>
          <w:rFonts w:ascii="Times New Roman" w:hAnsi="Times New Roman" w:cs="Times New Roman"/>
          <w:b/>
          <w:bCs/>
          <w:color w:val="000000"/>
          <w:sz w:val="18"/>
          <w:szCs w:val="18"/>
        </w:rPr>
      </w:pPr>
      <w:r w:rsidRPr="008A666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Цель работы: </w:t>
      </w:r>
    </w:p>
    <w:p w14:paraId="67071D56" w14:textId="1ABCFF9D" w:rsidR="00C067F9" w:rsidRDefault="00C067F9" w:rsidP="00C067F9">
      <w:pPr>
        <w:numPr>
          <w:ilvl w:val="0"/>
          <w:numId w:val="2"/>
        </w:numPr>
        <w:tabs>
          <w:tab w:val="left" w:pos="20"/>
          <w:tab w:val="left" w:pos="354"/>
        </w:tabs>
        <w:autoSpaceDE w:val="0"/>
        <w:autoSpaceDN w:val="0"/>
        <w:adjustRightInd w:val="0"/>
        <w:ind w:left="354" w:hanging="35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Задание </w:t>
      </w:r>
      <w:r w:rsidRPr="008A6660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вариант </w:t>
      </w:r>
      <w:proofErr w:type="gramStart"/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>№</w:t>
      </w:r>
      <w:r w:rsidRPr="008A666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21</w:t>
      </w:r>
      <w:proofErr w:type="gramEnd"/>
      <w:r w:rsidRPr="008A6660">
        <w:rPr>
          <w:rFonts w:ascii="Times New Roman" w:hAnsi="Times New Roman" w:cs="Times New Roman"/>
          <w:color w:val="000000"/>
          <w:sz w:val="20"/>
          <w:szCs w:val="20"/>
        </w:rPr>
        <w:t>)</w:t>
      </w:r>
      <w:r w:rsidRPr="008A666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: </w:t>
      </w:r>
    </w:p>
    <w:p w14:paraId="16FD651B" w14:textId="77777777" w:rsidR="00C067F9" w:rsidRDefault="00C067F9" w:rsidP="00C067F9">
      <w:pPr>
        <w:tabs>
          <w:tab w:val="left" w:pos="20"/>
          <w:tab w:val="left" w:pos="354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21C6FC3" w14:textId="348CACCA" w:rsidR="00C067F9" w:rsidRDefault="00C067F9" w:rsidP="00C067F9">
      <w:pPr>
        <w:tabs>
          <w:tab w:val="left" w:pos="20"/>
          <w:tab w:val="left" w:pos="354"/>
        </w:tabs>
        <w:autoSpaceDE w:val="0"/>
        <w:autoSpaceDN w:val="0"/>
        <w:adjustRightInd w:val="0"/>
        <w:ind w:left="35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(Вычисление разрядов второго двоичного числа по маске, заданной первым числом.)</w:t>
      </w:r>
    </w:p>
    <w:p w14:paraId="67F85318" w14:textId="77777777" w:rsidR="00C067F9" w:rsidRPr="00E059D7" w:rsidRDefault="00C067F9" w:rsidP="00C067F9">
      <w:pPr>
        <w:tabs>
          <w:tab w:val="left" w:pos="20"/>
          <w:tab w:val="left" w:pos="354"/>
        </w:tabs>
        <w:autoSpaceDE w:val="0"/>
        <w:autoSpaceDN w:val="0"/>
        <w:adjustRightInd w:val="0"/>
        <w:ind w:left="35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p w14:paraId="3C98B5F5" w14:textId="77777777" w:rsidR="00C067F9" w:rsidRPr="008A6660" w:rsidRDefault="00C067F9" w:rsidP="00C067F9">
      <w:pPr>
        <w:numPr>
          <w:ilvl w:val="0"/>
          <w:numId w:val="3"/>
        </w:numPr>
        <w:tabs>
          <w:tab w:val="left" w:pos="20"/>
          <w:tab w:val="left" w:pos="394"/>
        </w:tabs>
        <w:autoSpaceDE w:val="0"/>
        <w:autoSpaceDN w:val="0"/>
        <w:adjustRightInd w:val="0"/>
        <w:ind w:left="394" w:hanging="39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Оборудование:</w:t>
      </w:r>
    </w:p>
    <w:p w14:paraId="4989439B" w14:textId="77777777" w:rsidR="00C067F9" w:rsidRPr="008A6660" w:rsidRDefault="00C067F9" w:rsidP="00C067F9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>Оборудование ПЭВМ студента, если использовалось:</w:t>
      </w:r>
    </w:p>
    <w:p w14:paraId="31F375B7" w14:textId="77777777" w:rsidR="00C067F9" w:rsidRPr="008A6660" w:rsidRDefault="00C067F9" w:rsidP="00C067F9">
      <w:pPr>
        <w:pStyle w:val="a3"/>
        <w:numPr>
          <w:ilvl w:val="0"/>
          <w:numId w:val="3"/>
        </w:num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63F7B03D" w14:textId="77777777" w:rsidR="00C067F9" w:rsidRPr="008A6660" w:rsidRDefault="00C067F9" w:rsidP="00C067F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Процессор: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Apple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M1, с ОП 8192 Мб, НМД 262144 Мб. Монитор: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Retina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13,3; IPS 2560 x 1600</w:t>
      </w:r>
      <w:r w:rsidRPr="008A6660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30310E4B" w14:textId="77777777" w:rsidR="00C067F9" w:rsidRPr="008A6660" w:rsidRDefault="00C067F9" w:rsidP="00C067F9">
      <w:pPr>
        <w:tabs>
          <w:tab w:val="left" w:pos="20"/>
          <w:tab w:val="left" w:pos="394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5.</w:t>
      </w: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Программное обеспечение ЭВМ студента, если использовалось</w:t>
      </w:r>
    </w:p>
    <w:p w14:paraId="64FE2FEE" w14:textId="77777777" w:rsidR="00C067F9" w:rsidRDefault="00C067F9" w:rsidP="00C067F9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Операционная система семейства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Linux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наименование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Ubuntu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версия ____20.04.3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LTS____интерпретатор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команд _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bash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_ версия __5.0.17(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1)_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>_</w:t>
      </w:r>
    </w:p>
    <w:p w14:paraId="0681B1C1" w14:textId="77777777" w:rsidR="00C067F9" w:rsidRDefault="00C067F9" w:rsidP="00C067F9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Редактор текстов GNU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emacs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, версия 27.2</w:t>
      </w:r>
    </w:p>
    <w:p w14:paraId="388CE8FE" w14:textId="77777777" w:rsidR="00C067F9" w:rsidRDefault="00C067F9" w:rsidP="00C067F9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Прикладные системы и программы </w:t>
      </w:r>
    </w:p>
    <w:p w14:paraId="10D334BD" w14:textId="77777777" w:rsidR="00C067F9" w:rsidRDefault="00C067F9" w:rsidP="00C067F9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19AEFAF" w14:textId="77777777" w:rsidR="00C067F9" w:rsidRDefault="00C067F9" w:rsidP="00C067F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6. Идея, метод, алгоритм </w:t>
      </w:r>
      <w:r>
        <w:rPr>
          <w:rFonts w:ascii="Times New Roman" w:hAnsi="Times New Roman" w:cs="Times New Roman"/>
          <w:color w:val="000000"/>
          <w:sz w:val="18"/>
          <w:szCs w:val="18"/>
        </w:rPr>
        <w:t>решения задачи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(в формах: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словесной,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псевдокода,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графической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[блок-схема,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диаграмма,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рисунок,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таблица] или формальные спецификации с пред- и постусловиями)</w:t>
      </w:r>
    </w:p>
    <w:p w14:paraId="7FE9C8D0" w14:textId="77777777" w:rsidR="00C067F9" w:rsidRDefault="00C067F9" w:rsidP="00C067F9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50582C60" w14:textId="371309D0" w:rsidR="00C067F9" w:rsidRDefault="002D6307" w:rsidP="001C3C60">
      <w:pPr>
        <w:pStyle w:val="a3"/>
        <w:numPr>
          <w:ilvl w:val="0"/>
          <w:numId w:val="12"/>
        </w:num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Путем поразрядного сравнивания маски с числом выводим ответ слева от маски.</w:t>
      </w:r>
    </w:p>
    <w:p w14:paraId="25BE9067" w14:textId="43C747F7" w:rsidR="002D6307" w:rsidRPr="002D6307" w:rsidRDefault="002D6307" w:rsidP="001C3C60">
      <w:pPr>
        <w:pStyle w:val="a3"/>
        <w:numPr>
          <w:ilvl w:val="0"/>
          <w:numId w:val="12"/>
        </w:num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Переносим ответ вправо и стираем его с изначального расположения</w:t>
      </w:r>
    </w:p>
    <w:p w14:paraId="61AB314B" w14:textId="77777777" w:rsidR="00C067F9" w:rsidRPr="00E059D7" w:rsidRDefault="00C067F9" w:rsidP="00C067F9">
      <w:pPr>
        <w:pStyle w:val="a3"/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7F8F02F4" w14:textId="77777777" w:rsidR="00C067F9" w:rsidRDefault="00C067F9" w:rsidP="00C067F9">
      <w:pPr>
        <w:numPr>
          <w:ilvl w:val="0"/>
          <w:numId w:val="4"/>
        </w:num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 w:hanging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Сценарий выполнения работы </w:t>
      </w:r>
      <w:r>
        <w:rPr>
          <w:rFonts w:ascii="Times New Roman" w:hAnsi="Times New Roman" w:cs="Times New Roman"/>
          <w:color w:val="000000"/>
          <w:sz w:val="18"/>
          <w:szCs w:val="18"/>
        </w:rPr>
        <w:t>[план работы,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первоначальный текст программы в черновике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(можно на отдельном листе)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и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тесты либо соображения по тестированию].</w:t>
      </w:r>
    </w:p>
    <w:p w14:paraId="2C713C62" w14:textId="77777777" w:rsidR="00C067F9" w:rsidRDefault="00C067F9" w:rsidP="00C067F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4A13F338" w14:textId="77777777" w:rsidR="00C067F9" w:rsidRPr="00682D3B" w:rsidRDefault="00C067F9" w:rsidP="00C067F9">
      <w:pPr>
        <w:pStyle w:val="a3"/>
        <w:numPr>
          <w:ilvl w:val="0"/>
          <w:numId w:val="9"/>
        </w:numPr>
        <w:tabs>
          <w:tab w:val="left" w:pos="350"/>
        </w:tabs>
        <w:spacing w:line="218" w:lineRule="auto"/>
        <w:rPr>
          <w:rFonts w:eastAsia="Times New Roman"/>
          <w:b/>
          <w:bCs/>
          <w:color w:val="000000" w:themeColor="text1"/>
          <w:sz w:val="20"/>
          <w:szCs w:val="20"/>
        </w:rPr>
      </w:pPr>
      <w:r w:rsidRPr="00682D3B">
        <w:rPr>
          <w:rFonts w:eastAsia="Times New Roman"/>
          <w:b/>
          <w:bCs/>
          <w:color w:val="000000" w:themeColor="text1"/>
          <w:sz w:val="20"/>
          <w:szCs w:val="20"/>
        </w:rPr>
        <w:t>Придумать алгоритм для машины Тьюринга</w:t>
      </w:r>
    </w:p>
    <w:p w14:paraId="7A669165" w14:textId="77777777" w:rsidR="00C067F9" w:rsidRPr="00682D3B" w:rsidRDefault="00C067F9" w:rsidP="00C067F9">
      <w:pPr>
        <w:pStyle w:val="a3"/>
        <w:numPr>
          <w:ilvl w:val="0"/>
          <w:numId w:val="9"/>
        </w:numPr>
        <w:tabs>
          <w:tab w:val="left" w:pos="350"/>
        </w:tabs>
        <w:spacing w:line="218" w:lineRule="auto"/>
        <w:rPr>
          <w:rFonts w:eastAsia="Times New Roman"/>
          <w:b/>
          <w:bCs/>
          <w:color w:val="000000" w:themeColor="text1"/>
          <w:sz w:val="20"/>
          <w:szCs w:val="20"/>
        </w:rPr>
      </w:pPr>
      <w:r w:rsidRPr="00682D3B">
        <w:rPr>
          <w:rFonts w:eastAsia="Times New Roman"/>
          <w:b/>
          <w:bCs/>
          <w:color w:val="000000" w:themeColor="text1"/>
          <w:sz w:val="20"/>
          <w:szCs w:val="20"/>
        </w:rPr>
        <w:t>Составить программу</w:t>
      </w:r>
    </w:p>
    <w:p w14:paraId="4BE4B8AA" w14:textId="77777777" w:rsidR="00C067F9" w:rsidRDefault="00C067F9" w:rsidP="00C067F9">
      <w:pPr>
        <w:pStyle w:val="a3"/>
        <w:numPr>
          <w:ilvl w:val="0"/>
          <w:numId w:val="9"/>
        </w:numPr>
        <w:tabs>
          <w:tab w:val="left" w:pos="350"/>
        </w:tabs>
        <w:spacing w:line="218" w:lineRule="auto"/>
        <w:rPr>
          <w:rFonts w:eastAsia="Times New Roman"/>
          <w:b/>
          <w:bCs/>
          <w:color w:val="000000" w:themeColor="text1"/>
          <w:sz w:val="20"/>
          <w:szCs w:val="20"/>
        </w:rPr>
      </w:pPr>
      <w:r w:rsidRPr="00682D3B">
        <w:rPr>
          <w:rFonts w:eastAsia="Times New Roman"/>
          <w:b/>
          <w:bCs/>
          <w:color w:val="000000" w:themeColor="text1"/>
          <w:sz w:val="20"/>
          <w:szCs w:val="20"/>
        </w:rPr>
        <w:t>Протестировать и отладить программу</w:t>
      </w:r>
    </w:p>
    <w:p w14:paraId="208D3E08" w14:textId="77777777" w:rsidR="00C067F9" w:rsidRDefault="00C067F9" w:rsidP="00C067F9">
      <w:pPr>
        <w:tabs>
          <w:tab w:val="left" w:pos="350"/>
        </w:tabs>
        <w:spacing w:line="218" w:lineRule="auto"/>
        <w:rPr>
          <w:rFonts w:eastAsia="Times New Roman"/>
          <w:b/>
          <w:bCs/>
          <w:color w:val="000000" w:themeColor="text1"/>
          <w:sz w:val="20"/>
          <w:szCs w:val="20"/>
        </w:rPr>
      </w:pPr>
    </w:p>
    <w:p w14:paraId="58AC1B46" w14:textId="76E59C6A" w:rsidR="00C067F9" w:rsidRDefault="00C067F9" w:rsidP="00C067F9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Выполнение тестов:</w:t>
      </w:r>
    </w:p>
    <w:p w14:paraId="61AE8A23" w14:textId="4EFA0BB6" w:rsidR="00C067F9" w:rsidRDefault="00C067F9" w:rsidP="00C067F9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69A018F6" w14:textId="6B9803CE" w:rsidR="00C067F9" w:rsidRPr="00C067F9" w:rsidRDefault="00C067F9" w:rsidP="00C067F9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067F9">
        <w:rPr>
          <w:rFonts w:ascii="Times New Roman" w:hAnsi="Times New Roman" w:cs="Times New Roman"/>
          <w:b/>
          <w:bCs/>
          <w:color w:val="000000"/>
          <w:sz w:val="20"/>
          <w:szCs w:val="20"/>
        </w:rPr>
        <w:t>Тест 1:</w:t>
      </w:r>
    </w:p>
    <w:p w14:paraId="41D6DFA3" w14:textId="77777777" w:rsidR="00C067F9" w:rsidRDefault="00C067F9" w:rsidP="00C067F9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616DA29F" w14:textId="77777777" w:rsidR="00C067F9" w:rsidRP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067F9">
        <w:rPr>
          <w:rFonts w:ascii="Times New Roman" w:hAnsi="Times New Roman" w:cs="Times New Roman"/>
          <w:color w:val="000000"/>
          <w:sz w:val="20"/>
          <w:szCs w:val="20"/>
        </w:rPr>
        <w:t xml:space="preserve">Ввод: </w:t>
      </w:r>
      <w:r w:rsidRPr="00C067F9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  <w:t>100 10</w:t>
      </w:r>
    </w:p>
    <w:p w14:paraId="2D27F395" w14:textId="77777777" w:rsidR="00C067F9" w:rsidRP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067F9">
        <w:rPr>
          <w:rFonts w:ascii="Times New Roman" w:hAnsi="Times New Roman" w:cs="Times New Roman"/>
          <w:color w:val="000000"/>
          <w:sz w:val="20"/>
          <w:szCs w:val="20"/>
        </w:rPr>
        <w:t xml:space="preserve">Вывод: </w:t>
      </w:r>
      <w:r w:rsidRPr="00C067F9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  <w:t>100 10</w:t>
      </w:r>
    </w:p>
    <w:p w14:paraId="28477C2F" w14:textId="6B4E35F9" w:rsidR="00C067F9" w:rsidRDefault="00C067F9" w:rsidP="00C067F9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32796F6B" w14:textId="033C9DC4" w:rsidR="00C067F9" w:rsidRPr="00C067F9" w:rsidRDefault="00C067F9" w:rsidP="00C067F9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067F9">
        <w:rPr>
          <w:rFonts w:ascii="Times New Roman" w:hAnsi="Times New Roman" w:cs="Times New Roman"/>
          <w:b/>
          <w:bCs/>
          <w:color w:val="000000"/>
          <w:sz w:val="20"/>
          <w:szCs w:val="20"/>
        </w:rPr>
        <w:t>Тест 2:</w:t>
      </w:r>
    </w:p>
    <w:p w14:paraId="477D12FD" w14:textId="77777777" w:rsidR="00C067F9" w:rsidRPr="00C067F9" w:rsidRDefault="00C067F9" w:rsidP="00C067F9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060A357F" w14:textId="75525D46" w:rsidR="00C067F9" w:rsidRP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067F9">
        <w:rPr>
          <w:rFonts w:ascii="Times New Roman" w:hAnsi="Times New Roman" w:cs="Times New Roman"/>
          <w:color w:val="000000"/>
          <w:sz w:val="20"/>
          <w:szCs w:val="20"/>
        </w:rPr>
        <w:t xml:space="preserve">Ввод: </w:t>
      </w:r>
      <w:r w:rsidRPr="00C067F9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  <w:t>111 1000</w:t>
      </w:r>
    </w:p>
    <w:p w14:paraId="1508F0AC" w14:textId="244E42E4" w:rsidR="00C067F9" w:rsidRDefault="00C067F9" w:rsidP="00C067F9">
      <w:pP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</w:pPr>
      <w:r w:rsidRPr="00C067F9">
        <w:rPr>
          <w:rFonts w:ascii="Times New Roman" w:hAnsi="Times New Roman" w:cs="Times New Roman"/>
          <w:color w:val="000000"/>
          <w:sz w:val="20"/>
          <w:szCs w:val="20"/>
        </w:rPr>
        <w:t xml:space="preserve">Вывод: </w:t>
      </w:r>
      <w:r w:rsidRPr="00C067F9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  <w:t>111 1000 000</w:t>
      </w:r>
    </w:p>
    <w:p w14:paraId="6968DA2D" w14:textId="10F43A59" w:rsidR="00C067F9" w:rsidRDefault="00C067F9" w:rsidP="00C067F9">
      <w:pP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</w:pPr>
    </w:p>
    <w:p w14:paraId="046F1059" w14:textId="23D3928B" w:rsidR="00C067F9" w:rsidRPr="00C067F9" w:rsidRDefault="00C067F9" w:rsidP="00C067F9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shd w:val="clear" w:color="auto" w:fill="FFFFFF"/>
          <w:lang w:eastAsia="ru-RU"/>
        </w:rPr>
      </w:pPr>
      <w:r w:rsidRPr="00C067F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shd w:val="clear" w:color="auto" w:fill="FFFFFF"/>
          <w:lang w:eastAsia="ru-RU"/>
        </w:rPr>
        <w:lastRenderedPageBreak/>
        <w:t>Тест 3:</w:t>
      </w:r>
    </w:p>
    <w:p w14:paraId="06A99C04" w14:textId="77777777" w:rsidR="00C067F9" w:rsidRP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25634D" w14:textId="19D1B824" w:rsidR="00C067F9" w:rsidRP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067F9">
        <w:rPr>
          <w:rFonts w:ascii="Times New Roman" w:hAnsi="Times New Roman" w:cs="Times New Roman"/>
          <w:color w:val="000000"/>
          <w:sz w:val="20"/>
          <w:szCs w:val="20"/>
        </w:rPr>
        <w:t xml:space="preserve">Ввод: </w:t>
      </w:r>
      <w:r w:rsidRPr="00C067F9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  <w:t>11 1111</w:t>
      </w:r>
    </w:p>
    <w:p w14:paraId="39477306" w14:textId="77777777" w:rsidR="00C067F9" w:rsidRP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067F9">
        <w:rPr>
          <w:rFonts w:ascii="Times New Roman" w:hAnsi="Times New Roman" w:cs="Times New Roman"/>
          <w:color w:val="000000"/>
          <w:sz w:val="20"/>
          <w:szCs w:val="20"/>
        </w:rPr>
        <w:t xml:space="preserve">Вывод: </w:t>
      </w:r>
      <w:r w:rsidRPr="00C067F9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  <w:t>11 1111 11</w:t>
      </w:r>
    </w:p>
    <w:p w14:paraId="4D5B9683" w14:textId="33D2FDCD" w:rsidR="00C067F9" w:rsidRDefault="00C067F9" w:rsidP="00C067F9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405F6BBA" w14:textId="73A17D5E" w:rsidR="00C067F9" w:rsidRPr="00C067F9" w:rsidRDefault="00C067F9" w:rsidP="00C067F9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C067F9">
        <w:rPr>
          <w:rFonts w:ascii="Times New Roman" w:hAnsi="Times New Roman" w:cs="Times New Roman"/>
          <w:b/>
          <w:bCs/>
          <w:color w:val="000000"/>
          <w:sz w:val="20"/>
          <w:szCs w:val="20"/>
        </w:rPr>
        <w:t>Тест 4:</w:t>
      </w:r>
    </w:p>
    <w:p w14:paraId="155383ED" w14:textId="77777777" w:rsidR="00C067F9" w:rsidRPr="00C067F9" w:rsidRDefault="00C067F9" w:rsidP="00C067F9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3ACE65E8" w14:textId="4CAC20C3" w:rsidR="00C067F9" w:rsidRP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067F9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  <w:t xml:space="preserve">Ввод: </w:t>
      </w:r>
      <w:r w:rsidRPr="00C067F9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  <w:t>10 10101</w:t>
      </w:r>
    </w:p>
    <w:p w14:paraId="180588F5" w14:textId="77777777" w:rsidR="00C067F9" w:rsidRP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067F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Вывод: </w:t>
      </w:r>
      <w:r w:rsidRPr="00C067F9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  <w:t>10 10101 0</w:t>
      </w:r>
    </w:p>
    <w:p w14:paraId="02FCE6CE" w14:textId="3FF8C97B" w:rsid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65637DE" w14:textId="442464EC" w:rsidR="00C067F9" w:rsidRPr="00C067F9" w:rsidRDefault="00C067F9" w:rsidP="00C067F9">
      <w:pPr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proofErr w:type="gramStart"/>
      <w:r w:rsidRPr="00C067F9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Тест  5</w:t>
      </w:r>
      <w:proofErr w:type="gramEnd"/>
      <w:r w:rsidRPr="00C067F9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:</w:t>
      </w:r>
    </w:p>
    <w:p w14:paraId="4340795E" w14:textId="77777777" w:rsidR="00C067F9" w:rsidRP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9016499" w14:textId="4EA0CA9F" w:rsidR="00C067F9" w:rsidRPr="00C067F9" w:rsidRDefault="00C067F9" w:rsidP="00C067F9">
      <w:pP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</w:pPr>
      <w:r w:rsidRPr="00C067F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Ввод: </w:t>
      </w:r>
      <w:r w:rsidRPr="00C067F9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  <w:t>1 1000</w:t>
      </w:r>
    </w:p>
    <w:p w14:paraId="3C8298EB" w14:textId="77777777" w:rsidR="00C067F9" w:rsidRP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067F9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  <w:t xml:space="preserve">Вывод: </w:t>
      </w:r>
      <w:r w:rsidRPr="00C067F9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  <w:t>1 1000 0</w:t>
      </w:r>
    </w:p>
    <w:p w14:paraId="098A1A05" w14:textId="1B7CD781" w:rsid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F6426DD" w14:textId="7D740341" w:rsidR="00C067F9" w:rsidRPr="00C067F9" w:rsidRDefault="00C067F9" w:rsidP="00C067F9">
      <w:pPr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C067F9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Тест 6:</w:t>
      </w:r>
    </w:p>
    <w:p w14:paraId="66ADC082" w14:textId="77777777" w:rsidR="00C067F9" w:rsidRP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2E9F9CD" w14:textId="67B56E28" w:rsidR="00C067F9" w:rsidRP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067F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Ввод: </w:t>
      </w:r>
      <w:r w:rsidRPr="00C067F9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  <w:t xml:space="preserve">1111 1111111 </w:t>
      </w:r>
    </w:p>
    <w:p w14:paraId="5D2C6803" w14:textId="77777777" w:rsidR="00C067F9" w:rsidRP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067F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Вывод: </w:t>
      </w:r>
      <w:r w:rsidRPr="00C067F9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  <w:t xml:space="preserve">1111 1111111 1111 </w:t>
      </w:r>
    </w:p>
    <w:p w14:paraId="6AC81172" w14:textId="32BF2AA5" w:rsid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AD3D999" w14:textId="61C070A8" w:rsidR="00C067F9" w:rsidRPr="00C067F9" w:rsidRDefault="00C067F9" w:rsidP="00C067F9">
      <w:pPr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C067F9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Тест 7:</w:t>
      </w:r>
    </w:p>
    <w:p w14:paraId="2EAEBA18" w14:textId="77777777" w:rsidR="00C067F9" w:rsidRP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35075AC" w14:textId="3C69B743" w:rsidR="00C067F9" w:rsidRPr="00C067F9" w:rsidRDefault="00C067F9" w:rsidP="00C067F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067F9">
        <w:rPr>
          <w:rFonts w:ascii="Times New Roman" w:eastAsia="Times New Roman" w:hAnsi="Times New Roman" w:cs="Times New Roman"/>
          <w:sz w:val="20"/>
          <w:szCs w:val="20"/>
          <w:lang w:eastAsia="ru-RU"/>
        </w:rPr>
        <w:t>Ввод:</w:t>
      </w:r>
      <w:r w:rsidRPr="00C067F9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C067F9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  <w:t>1010 1111</w:t>
      </w:r>
    </w:p>
    <w:p w14:paraId="265C3780" w14:textId="6E6B6644" w:rsidR="00C067F9" w:rsidRPr="00C067F9" w:rsidRDefault="00C067F9" w:rsidP="00C067F9">
      <w:pPr>
        <w:rPr>
          <w:rFonts w:ascii="Times New Roman" w:eastAsia="Times New Roman" w:hAnsi="Times New Roman" w:cs="Times New Roman"/>
          <w:lang w:eastAsia="ru-RU"/>
        </w:rPr>
      </w:pPr>
      <w:r w:rsidRPr="00C067F9">
        <w:rPr>
          <w:rFonts w:ascii="Times New Roman" w:eastAsia="Times New Roman" w:hAnsi="Times New Roman" w:cs="Times New Roman"/>
          <w:sz w:val="20"/>
          <w:szCs w:val="20"/>
          <w:lang w:eastAsia="ru-RU"/>
        </w:rPr>
        <w:t>Вывод:</w:t>
      </w:r>
      <w:r w:rsidRPr="00C067F9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 </w:t>
      </w:r>
      <w:r w:rsidRPr="00C067F9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u-RU"/>
        </w:rPr>
        <w:t>1010 1111 11</w:t>
      </w:r>
    </w:p>
    <w:p w14:paraId="2F749F70" w14:textId="3AC9E538" w:rsidR="00C067F9" w:rsidRPr="00C067F9" w:rsidRDefault="00C067F9" w:rsidP="00C067F9">
      <w:pPr>
        <w:rPr>
          <w:rFonts w:ascii="Times New Roman" w:eastAsia="Times New Roman" w:hAnsi="Times New Roman" w:cs="Times New Roman"/>
          <w:lang w:eastAsia="ru-RU"/>
        </w:rPr>
      </w:pPr>
    </w:p>
    <w:p w14:paraId="5D9F3122" w14:textId="77777777" w:rsidR="00C067F9" w:rsidRDefault="00C067F9" w:rsidP="00C067F9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3F2CC3FD" w14:textId="77777777" w:rsidR="00C067F9" w:rsidRDefault="00C067F9" w:rsidP="00C067F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Пункты 1-7 отчета составляются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сторого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до начала лабораторной работы.</w:t>
      </w:r>
    </w:p>
    <w:p w14:paraId="33678432" w14:textId="77777777" w:rsidR="00C067F9" w:rsidRDefault="00C067F9" w:rsidP="00C067F9">
      <w:pPr>
        <w:autoSpaceDE w:val="0"/>
        <w:autoSpaceDN w:val="0"/>
        <w:adjustRightInd w:val="0"/>
        <w:spacing w:line="249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2547505A" w14:textId="77777777" w:rsidR="00C067F9" w:rsidRDefault="00C067F9" w:rsidP="00C067F9">
      <w:pPr>
        <w:autoSpaceDE w:val="0"/>
        <w:autoSpaceDN w:val="0"/>
        <w:adjustRightInd w:val="0"/>
        <w:ind w:left="288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Допущен к выполнению работы.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Подпись преподавателя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_____________________</w:t>
      </w:r>
    </w:p>
    <w:p w14:paraId="3BE24C89" w14:textId="77777777" w:rsidR="00C067F9" w:rsidRDefault="00C067F9" w:rsidP="00C067F9">
      <w:pPr>
        <w:numPr>
          <w:ilvl w:val="0"/>
          <w:numId w:val="5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ind w:left="3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Распечатка протокола </w:t>
      </w:r>
      <w:r>
        <w:rPr>
          <w:rFonts w:ascii="Times New Roman" w:hAnsi="Times New Roman" w:cs="Times New Roman"/>
          <w:color w:val="000000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подписанный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преподавателем).</w:t>
      </w:r>
    </w:p>
    <w:p w14:paraId="739EF451" w14:textId="77777777" w:rsidR="00C067F9" w:rsidRDefault="00C067F9" w:rsidP="00C067F9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340FAB62" w14:textId="77777777" w:rsidR="00C067F9" w:rsidRPr="00C067F9" w:rsidRDefault="00C067F9" w:rsidP="00C067F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2B036DD1" w14:textId="506D3D60" w:rsidR="00C067F9" w:rsidRPr="00A02986" w:rsidRDefault="00A02986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spellStart"/>
      <w:r w:rsidRPr="00A02986">
        <w:rPr>
          <w:rFonts w:ascii="Times New Roman" w:hAnsi="Times New Roman" w:cs="Times New Roman"/>
          <w:color w:val="000000"/>
          <w:sz w:val="18"/>
          <w:szCs w:val="18"/>
          <w:lang w:val="en-US"/>
        </w:rPr>
        <w:t>denis@</w:t>
      </w:r>
      <w:proofErr w:type="gramStart"/>
      <w:r w:rsidRPr="00A02986">
        <w:rPr>
          <w:rFonts w:ascii="Times New Roman" w:hAnsi="Times New Roman" w:cs="Times New Roman"/>
          <w:color w:val="000000"/>
          <w:sz w:val="18"/>
          <w:szCs w:val="18"/>
          <w:lang w:val="en-US"/>
        </w:rPr>
        <w:t>ubuntu</w:t>
      </w:r>
      <w:proofErr w:type="spellEnd"/>
      <w:r w:rsidRPr="00A02986">
        <w:rPr>
          <w:rFonts w:ascii="Times New Roman" w:hAnsi="Times New Roman" w:cs="Times New Roman"/>
          <w:color w:val="000000"/>
          <w:sz w:val="18"/>
          <w:szCs w:val="18"/>
          <w:lang w:val="en-US"/>
        </w:rPr>
        <w:t>:~</w:t>
      </w:r>
      <w:proofErr w:type="gramEnd"/>
      <w:r w:rsidRPr="00A02986">
        <w:rPr>
          <w:rFonts w:ascii="Times New Roman" w:hAnsi="Times New Roman" w:cs="Times New Roman"/>
          <w:color w:val="000000"/>
          <w:sz w:val="18"/>
          <w:szCs w:val="18"/>
          <w:lang w:val="en-US"/>
        </w:rPr>
        <w:t>/Downloads$</w:t>
      </w:r>
      <w:r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 w:rsidR="00C067F9"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./</w:t>
      </w:r>
      <w:proofErr w:type="spellStart"/>
      <w:r w:rsidR="00C067F9"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turun</w:t>
      </w:r>
      <w:proofErr w:type="spellEnd"/>
      <w:r w:rsidR="00C067F9"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="00C067F9"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code.tu</w:t>
      </w:r>
      <w:proofErr w:type="spellEnd"/>
      <w:r w:rsidR="00C067F9"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  <w:lang w:val="en-US"/>
        </w:rPr>
        <w:t>test</w:t>
      </w:r>
    </w:p>
    <w:p w14:paraId="3D98C12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00,</w:t>
      </w: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1,&lt;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,00     05, ,b,05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10,D,&lt;,10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14,c,&lt;,14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19,s,&gt;,19</w:t>
      </w:r>
    </w:p>
    <w:p w14:paraId="28376B1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00,</w:t>
      </w: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0,&lt;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,00     06,1,D,07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10,1,&lt;,10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14,d,&lt;,14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19,z,&gt;,19</w:t>
      </w:r>
    </w:p>
    <w:p w14:paraId="7113E403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00</w:t>
      </w: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 ,k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,01     06,0,C,07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10,0,&lt;,10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14,1,&lt;,14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19,k,&gt;,19</w:t>
      </w:r>
    </w:p>
    <w:p w14:paraId="231F29B3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01,k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,&lt;,01     06,b,&lt;,14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10,b,&lt;,10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14,0,&lt;,14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19, ,0,15</w:t>
      </w:r>
    </w:p>
    <w:p w14:paraId="7D8F6D0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01,</w:t>
      </w: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1,&lt;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,01     07, ,&lt;,07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10,c,&lt;,10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14,a,a,04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20,s,&lt;,20</w:t>
      </w:r>
    </w:p>
    <w:p w14:paraId="025582F4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01,</w:t>
      </w: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0,&lt;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,01     07,C,&lt;,07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10,d,&lt;,10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15,z,&lt;,15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20,n,&lt;,20</w:t>
      </w:r>
    </w:p>
    <w:p w14:paraId="258D782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01</w:t>
      </w: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 ,b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,02     07,D,&lt;,07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10,a,&lt;,10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15,s,&lt;,15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20, ,&gt;,21</w:t>
      </w:r>
    </w:p>
    <w:p w14:paraId="3F4620E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02,</w:t>
      </w: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1,&lt;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,02     07,1,&lt;,07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10, ,1,03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15,n,n,18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21,n, ,22</w:t>
      </w:r>
    </w:p>
    <w:p w14:paraId="0069B82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02,</w:t>
      </w: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0,&lt;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,02     07,0,&lt;,07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11,C,&lt;,11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15,k,&lt;,15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21,k, ,22</w:t>
      </w:r>
    </w:p>
    <w:p w14:paraId="72CB8A4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02,b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,&lt;,02     07,b,&lt;,07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11,D,&lt;,11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15,0,&lt;,15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21,z, ,22</w:t>
      </w:r>
    </w:p>
    <w:p w14:paraId="0584061C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02</w:t>
      </w: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 ,a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,03     07,c,&lt;,07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11,1,&lt;,11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15,1,&lt;,15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21,s, ,22</w:t>
      </w:r>
    </w:p>
    <w:p w14:paraId="34EB12E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03,a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,&gt;,03     07,d,&lt;,07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11,0,&lt;,11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15, ,z,16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21,1,&gt;,21</w:t>
      </w:r>
    </w:p>
    <w:p w14:paraId="3940DA45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03,1,&gt;,03     </w:t>
      </w: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07,a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,&gt;,03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11,b,&lt;,11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16,z,&lt;,16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21,0,&gt;,21</w:t>
      </w:r>
    </w:p>
    <w:p w14:paraId="0802654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03,0,&gt;,03     </w:t>
      </w: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08,d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,&gt;,08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11,c,&lt;,11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16,1,&lt;,16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21, , ,25</w:t>
      </w:r>
    </w:p>
    <w:p w14:paraId="5EF52BD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03,c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,&lt;,04     08,c,&gt;,08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11,d,&lt;,11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16,0,&lt;,16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22, ,&gt;,21</w:t>
      </w:r>
    </w:p>
    <w:p w14:paraId="7E9EB98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03,d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,&lt;,04     08,b,&gt;,08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11,a,&lt;,11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16, ,s,17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25, ,&lt;,26</w:t>
      </w:r>
    </w:p>
    <w:p w14:paraId="2A40709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03,b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,&lt;,04     08,1,&gt;,08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11, ,0,03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17,s,&lt;,17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26, , ,26</w:t>
      </w:r>
    </w:p>
    <w:p w14:paraId="052D51E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04,</w:t>
      </w: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0,c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,05     08,0,&gt;,08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12, ,&gt;,12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17,1,&lt;,17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26,0,&gt;,27</w:t>
      </w:r>
    </w:p>
    <w:p w14:paraId="36AC42C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04,</w:t>
      </w: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1,d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,08     08,D,&lt;,09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12,b, ,12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17,0,&lt;,17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26,1,&gt;,27</w:t>
      </w:r>
    </w:p>
    <w:p w14:paraId="098B35D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04,a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 ,12     08,C,&lt;,09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12,1,&gt;,12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17, ,n,18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27, , ,27</w:t>
      </w:r>
    </w:p>
    <w:p w14:paraId="3C9D7FF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05,d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,&gt;,05     08,k,&lt;,09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12,0,&gt;,12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18,n,&gt;,18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40,n,&gt;,40</w:t>
      </w:r>
    </w:p>
    <w:p w14:paraId="014371D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05,c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,&gt;,05     08, , ,09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12,c,0,12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18,0,n,19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40,1,&gt;,40</w:t>
      </w:r>
    </w:p>
    <w:p w14:paraId="1373EF2C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05,b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,&gt;,05     09,1,D,10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12,d,1,12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18,s,s,20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40,0,&gt;,40</w:t>
      </w:r>
    </w:p>
    <w:p w14:paraId="61AB343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05,1,&gt;,05     09,</w:t>
      </w: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0,C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,11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12,C,0,12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18,1,n,40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40,s,&gt;,40</w:t>
      </w:r>
    </w:p>
    <w:p w14:paraId="7FFE0C88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05,0,&gt;,05     </w:t>
      </w: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09,b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 ,07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12,D,1,12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19,n,&gt;,19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40,z,&gt;,40</w:t>
      </w:r>
    </w:p>
    <w:p w14:paraId="5033C5E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05,D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,&lt;,06     09, ,b,09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12,k, ,13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19,1,&gt;,19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40,k,&gt;,40</w:t>
      </w:r>
    </w:p>
    <w:p w14:paraId="6D3CED23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05,C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,&lt;,06     10,C,&lt;,10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  13, ,k,15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 xml:space="preserve">  19,0,&gt;,19</w:t>
      </w: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ab/>
        <w:t>40, ,1,15</w:t>
      </w:r>
    </w:p>
    <w:p w14:paraId="556241F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proofErr w:type="gram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05,k</w:t>
      </w:r>
      <w:proofErr w:type="gram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,&lt;,06</w:t>
      </w:r>
    </w:p>
    <w:p w14:paraId="35896A1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100 10                                                              =&gt;</w:t>
      </w:r>
    </w:p>
    <w:p w14:paraId="73B7A12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100 10k                                                             =&gt;</w:t>
      </w:r>
    </w:p>
    <w:p w14:paraId="66AE938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100b10k                                                             =&gt;</w:t>
      </w:r>
    </w:p>
    <w:p w14:paraId="525FC3E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a100b10k                                                             =&gt;</w:t>
      </w:r>
    </w:p>
    <w:p w14:paraId="3EEBE89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a10cb10k                                                             =&gt;</w:t>
      </w:r>
    </w:p>
    <w:p w14:paraId="7B4690A4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a10cb1Ck                                                             =&gt;</w:t>
      </w:r>
    </w:p>
    <w:p w14:paraId="5D27CEB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a1ccb1Ck                                                             =&gt;</w:t>
      </w:r>
    </w:p>
    <w:p w14:paraId="5B3285D1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a1ccbDCk                                                             =&gt;</w:t>
      </w:r>
    </w:p>
    <w:p w14:paraId="3C44915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</w:t>
      </w:r>
      <w:proofErr w:type="spell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adccbDCk</w:t>
      </w:r>
      <w:proofErr w:type="spell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                                         =&gt;</w:t>
      </w:r>
    </w:p>
    <w:p w14:paraId="2D89B95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</w:t>
      </w:r>
      <w:proofErr w:type="spell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adcc</w:t>
      </w:r>
      <w:proofErr w:type="spell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DCk</w:t>
      </w:r>
      <w:proofErr w:type="spell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                                         =&gt;</w:t>
      </w:r>
    </w:p>
    <w:p w14:paraId="1796F6B3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dcc </w:t>
      </w:r>
      <w:proofErr w:type="spell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DCk</w:t>
      </w:r>
      <w:proofErr w:type="spell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                                         =&gt;</w:t>
      </w:r>
    </w:p>
    <w:p w14:paraId="1582F331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1cc </w:t>
      </w:r>
      <w:proofErr w:type="spell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DCk</w:t>
      </w:r>
      <w:proofErr w:type="spell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                                         =&gt;</w:t>
      </w:r>
    </w:p>
    <w:p w14:paraId="5BB8613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10c </w:t>
      </w:r>
      <w:proofErr w:type="spell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DCk</w:t>
      </w:r>
      <w:proofErr w:type="spell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                                         =&gt;</w:t>
      </w:r>
    </w:p>
    <w:p w14:paraId="4B7545B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100 </w:t>
      </w:r>
      <w:proofErr w:type="spell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DCk</w:t>
      </w:r>
      <w:proofErr w:type="spell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                                         =&gt;</w:t>
      </w:r>
    </w:p>
    <w:p w14:paraId="6D00E1DC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100 1Ck                                                             =&gt;</w:t>
      </w:r>
    </w:p>
    <w:p w14:paraId="55E5A75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100 10k                                                             =&gt;</w:t>
      </w:r>
    </w:p>
    <w:p w14:paraId="6651762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100 10                                                              =&gt;</w:t>
      </w:r>
    </w:p>
    <w:p w14:paraId="5E2F26FC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100 10k                                                             =&gt;</w:t>
      </w:r>
    </w:p>
    <w:p w14:paraId="51F789C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100z10k                                                             =&gt;</w:t>
      </w:r>
    </w:p>
    <w:p w14:paraId="206E922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s100z10k                                                             =&gt;</w:t>
      </w:r>
    </w:p>
    <w:p w14:paraId="4CE8E43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ns100z10k                                                             =&gt;</w:t>
      </w:r>
    </w:p>
    <w:p w14:paraId="1D87DEDC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ns100z10k                                                             =&gt;</w:t>
      </w:r>
    </w:p>
    <w:p w14:paraId="007D5F5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s100z10k                                                             =&gt;</w:t>
      </w:r>
    </w:p>
    <w:p w14:paraId="64BF2FAC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100z10k                                                             =&gt;</w:t>
      </w:r>
    </w:p>
    <w:p w14:paraId="1594B3A1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100 10k                                                             =&gt;</w:t>
      </w:r>
    </w:p>
    <w:p w14:paraId="04BBD3C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100 10                                                              =&gt;</w:t>
      </w:r>
    </w:p>
    <w:p w14:paraId="34B813D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100 10                                                              =&gt;</w:t>
      </w:r>
    </w:p>
    <w:p w14:paraId="14DD1E4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lastRenderedPageBreak/>
        <w:t xml:space="preserve">          100 10                                                              </w:t>
      </w:r>
    </w:p>
    <w:p w14:paraId="01E066F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Machine stopped successfully</w:t>
      </w:r>
    </w:p>
    <w:p w14:paraId="18DAAFE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111 1000                                                            =&gt;</w:t>
      </w:r>
    </w:p>
    <w:p w14:paraId="189BF8A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111 1000k                                                           =&gt;</w:t>
      </w:r>
    </w:p>
    <w:p w14:paraId="329F228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111b1000k                                                           =&gt;</w:t>
      </w:r>
    </w:p>
    <w:p w14:paraId="1DFCFC5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a111b1000k                                                           =&gt;</w:t>
      </w:r>
    </w:p>
    <w:p w14:paraId="0D69B19C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a11db1000k                                                           =&gt;</w:t>
      </w:r>
    </w:p>
    <w:p w14:paraId="2ACF67E5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a11db100Ck                                                           =&gt;</w:t>
      </w:r>
    </w:p>
    <w:p w14:paraId="71D174D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0a11db100Ck                                                           =&gt;</w:t>
      </w:r>
    </w:p>
    <w:p w14:paraId="0B7C1BD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0a1ddb100Ck                                                           =&gt;</w:t>
      </w:r>
    </w:p>
    <w:p w14:paraId="334603A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0a1ddb10CCk                                                           =&gt;</w:t>
      </w:r>
    </w:p>
    <w:p w14:paraId="20077FC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00a1ddb10CCk                                                           =&gt;</w:t>
      </w:r>
    </w:p>
    <w:p w14:paraId="5ABEBCA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00adddb10CCk                                                           =&gt;</w:t>
      </w:r>
    </w:p>
    <w:p w14:paraId="6258430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00adddb1CCCk                                                           =&gt;</w:t>
      </w:r>
    </w:p>
    <w:p w14:paraId="6F1181F8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000adddb1CCCk                                                           =&gt;</w:t>
      </w:r>
    </w:p>
    <w:p w14:paraId="0DB3FA0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000 dddb1CCCk                                                           =&gt;</w:t>
      </w:r>
    </w:p>
    <w:p w14:paraId="4C8BF75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000 1ddb1CCCk                                                           =&gt;</w:t>
      </w:r>
    </w:p>
    <w:p w14:paraId="309BECA4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000 11db1CCCk                                                           =&gt;</w:t>
      </w:r>
    </w:p>
    <w:p w14:paraId="68D21FF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000 111b1CCCk                                                           =&gt;</w:t>
      </w:r>
    </w:p>
    <w:p w14:paraId="60218FD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000 111 1CCCk                                                           =&gt;</w:t>
      </w:r>
    </w:p>
    <w:p w14:paraId="0297F2A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000 111 10CCk                                                           =&gt;</w:t>
      </w:r>
    </w:p>
    <w:p w14:paraId="1A452925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000 111 100Ck                                                           =&gt;</w:t>
      </w:r>
    </w:p>
    <w:p w14:paraId="6A482B8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000 111 1000k                                                           =&gt;</w:t>
      </w:r>
    </w:p>
    <w:p w14:paraId="6DBC09D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000 111 1000                                                            =&gt;</w:t>
      </w:r>
    </w:p>
    <w:p w14:paraId="61D2E88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000 111 1000k                                                           =&gt;</w:t>
      </w:r>
    </w:p>
    <w:p w14:paraId="732F7874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000 111z1000k                                                           =&gt;</w:t>
      </w:r>
    </w:p>
    <w:p w14:paraId="7F2CEC2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000s111z1000k                                                           =&gt;</w:t>
      </w:r>
    </w:p>
    <w:p w14:paraId="796D8C3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n000s111z1000k                                                           =&gt;</w:t>
      </w:r>
    </w:p>
    <w:p w14:paraId="7AA9A67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nn00s111z1000k                                                           =&gt;</w:t>
      </w:r>
    </w:p>
    <w:p w14:paraId="59635CB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nn00s111z1000k0                                                          =&gt;</w:t>
      </w:r>
    </w:p>
    <w:p w14:paraId="53E9020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nn00s111z1000k0                                                          =&gt;</w:t>
      </w:r>
    </w:p>
    <w:p w14:paraId="2D003BDC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nnn0s111z1000k0                                                          =&gt;</w:t>
      </w:r>
    </w:p>
    <w:p w14:paraId="7D0534E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nnn0s111z1000k00                                                         =&gt;</w:t>
      </w:r>
    </w:p>
    <w:p w14:paraId="4BCC1EF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nnn0s111z1000k00                                                         =&gt;</w:t>
      </w:r>
    </w:p>
    <w:p w14:paraId="70CC024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nnnns111z1000k00                                                         =&gt;</w:t>
      </w:r>
    </w:p>
    <w:p w14:paraId="5D7F575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nnnns111z1000k000                                                        =&gt;</w:t>
      </w:r>
    </w:p>
    <w:p w14:paraId="7947B6B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nnnns111z1000k000                                                        =&gt;</w:t>
      </w:r>
    </w:p>
    <w:p w14:paraId="4F3A920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nnnns111z1000k000                                                        =&gt;</w:t>
      </w:r>
    </w:p>
    <w:p w14:paraId="150206D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nnns111z1000k000                                                        =&gt;</w:t>
      </w:r>
    </w:p>
    <w:p w14:paraId="09CC50B4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nns111z1000k000                                                        =&gt;</w:t>
      </w:r>
    </w:p>
    <w:p w14:paraId="7E40B585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ns111z1000k000                                                        =&gt;</w:t>
      </w:r>
    </w:p>
    <w:p w14:paraId="1380AEF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s111z1000k000                                                        =&gt;</w:t>
      </w:r>
    </w:p>
    <w:p w14:paraId="4AC633E5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111z1000k000                                                        =&gt;</w:t>
      </w:r>
    </w:p>
    <w:p w14:paraId="30C1A811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111 1000k000                                                        =&gt;</w:t>
      </w:r>
    </w:p>
    <w:p w14:paraId="10595FC8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111 1000 000                                                        =&gt;</w:t>
      </w:r>
    </w:p>
    <w:p w14:paraId="4FBC39B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111 1000 000                                                        =&gt;</w:t>
      </w:r>
    </w:p>
    <w:p w14:paraId="02FE4AC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111 1000 000                                                        </w:t>
      </w:r>
    </w:p>
    <w:p w14:paraId="7087FB2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Machine stopped successfully</w:t>
      </w:r>
    </w:p>
    <w:p w14:paraId="2BBAE3DC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 1111                                                             =&gt;</w:t>
      </w:r>
    </w:p>
    <w:p w14:paraId="3BC42D7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 1111k                                                            =&gt;</w:t>
      </w:r>
    </w:p>
    <w:p w14:paraId="7011E195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11b1111k                                                            =&gt;</w:t>
      </w:r>
    </w:p>
    <w:p w14:paraId="790814C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a11b1111k                                                            =&gt;</w:t>
      </w:r>
    </w:p>
    <w:p w14:paraId="4611F5A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a1db1111k                                                            =&gt;</w:t>
      </w:r>
    </w:p>
    <w:p w14:paraId="3A0AD08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a1db111Dk                                                            =&gt;</w:t>
      </w:r>
    </w:p>
    <w:p w14:paraId="4BEEAD5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1a1db111Dk                                                            =&gt;</w:t>
      </w:r>
    </w:p>
    <w:p w14:paraId="1E7D152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1addb111Dk                                                            =&gt;</w:t>
      </w:r>
    </w:p>
    <w:p w14:paraId="3FA199F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1addb11DDk                                                            =&gt;</w:t>
      </w:r>
    </w:p>
    <w:p w14:paraId="359C6AE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11addb11DDk                                                            =&gt;</w:t>
      </w:r>
    </w:p>
    <w:p w14:paraId="4CBEE9E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ddb11DDk                                                            =&gt;</w:t>
      </w:r>
    </w:p>
    <w:p w14:paraId="53201AA8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1db11DDk                                                            =&gt;</w:t>
      </w:r>
    </w:p>
    <w:p w14:paraId="11AB93C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lastRenderedPageBreak/>
        <w:t xml:space="preserve">       11 11b11DDk                                                            =&gt;</w:t>
      </w:r>
    </w:p>
    <w:p w14:paraId="7E50C641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11 11DDk                                                            =&gt;</w:t>
      </w:r>
    </w:p>
    <w:p w14:paraId="7BD295B5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11 111Dk                                                            =&gt;</w:t>
      </w:r>
    </w:p>
    <w:p w14:paraId="58C648B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11 1111k                                                            =&gt;</w:t>
      </w:r>
    </w:p>
    <w:p w14:paraId="49E1BB4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11 1111                                                             =&gt;</w:t>
      </w:r>
    </w:p>
    <w:p w14:paraId="73DB52BC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11 1111k                                                            =&gt;</w:t>
      </w:r>
    </w:p>
    <w:p w14:paraId="4001E75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11z1111k                                                            =&gt;</w:t>
      </w:r>
    </w:p>
    <w:p w14:paraId="2415B85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11s11z1111k                                                            =&gt;</w:t>
      </w:r>
    </w:p>
    <w:p w14:paraId="704EE954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n11s11z1111k                                                            =&gt;</w:t>
      </w:r>
    </w:p>
    <w:p w14:paraId="1E5A2D0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nn1s11z1111k                                                            =&gt;</w:t>
      </w:r>
    </w:p>
    <w:p w14:paraId="047E6CF1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nn1s11z1111k1                                                           =&gt;</w:t>
      </w:r>
    </w:p>
    <w:p w14:paraId="012615A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nn1s11z1111k1                                                           =&gt;</w:t>
      </w:r>
    </w:p>
    <w:p w14:paraId="2D192858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nnns11z1111k1                                                           =&gt;</w:t>
      </w:r>
    </w:p>
    <w:p w14:paraId="392D83CC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nnns11z1111k11                                                          =&gt;</w:t>
      </w:r>
    </w:p>
    <w:p w14:paraId="2226078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nnns11z1111k11                                                          =&gt;</w:t>
      </w:r>
    </w:p>
    <w:p w14:paraId="27FCBE0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nnns11z1111k11                                                          =&gt;</w:t>
      </w:r>
    </w:p>
    <w:p w14:paraId="261324E1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nns11z1111k11                                                          =&gt;</w:t>
      </w:r>
    </w:p>
    <w:p w14:paraId="477A9BC3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ns11z1111k11                                                          =&gt;</w:t>
      </w:r>
    </w:p>
    <w:p w14:paraId="45B66161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s11z1111k11                                                          =&gt;</w:t>
      </w:r>
    </w:p>
    <w:p w14:paraId="00C2A26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11z1111k11                                                          =&gt;</w:t>
      </w:r>
    </w:p>
    <w:p w14:paraId="45DD0CE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 1111k11                                                          =&gt;</w:t>
      </w:r>
    </w:p>
    <w:p w14:paraId="4C45D33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 1111 11                                                          =&gt;</w:t>
      </w:r>
    </w:p>
    <w:p w14:paraId="2DC3BDB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 1111 11                                                          =&gt;</w:t>
      </w:r>
    </w:p>
    <w:p w14:paraId="4952EBA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11 1111 11                                                          </w:t>
      </w:r>
    </w:p>
    <w:p w14:paraId="0D283AE5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Machine stopped successfully</w:t>
      </w:r>
    </w:p>
    <w:p w14:paraId="5B681E0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 10101                                                            =&gt;</w:t>
      </w:r>
    </w:p>
    <w:p w14:paraId="4454231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 10101k                                                           =&gt;</w:t>
      </w:r>
    </w:p>
    <w:p w14:paraId="6AD4216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10b10101k                                                           =&gt;</w:t>
      </w:r>
    </w:p>
    <w:p w14:paraId="6712F8C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a10b10101k                                                           =&gt;</w:t>
      </w:r>
    </w:p>
    <w:p w14:paraId="5DE00F9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a1cb10101k                                                           =&gt;</w:t>
      </w:r>
    </w:p>
    <w:p w14:paraId="77C3E1E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a1cb1010Dk                                                           =&gt;</w:t>
      </w:r>
    </w:p>
    <w:p w14:paraId="30BD91D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adcb1010Dk                                                           =&gt;</w:t>
      </w:r>
    </w:p>
    <w:p w14:paraId="7391A16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adcb101CDk                                                           =&gt;</w:t>
      </w:r>
    </w:p>
    <w:p w14:paraId="34E8D4C4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0adcb101CDk                                                           =&gt;</w:t>
      </w:r>
    </w:p>
    <w:p w14:paraId="6337247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 dcb101CDk                                                           =&gt;</w:t>
      </w:r>
    </w:p>
    <w:p w14:paraId="557ECB1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 1cb101CDk                                                           =&gt;</w:t>
      </w:r>
    </w:p>
    <w:p w14:paraId="7C41ED5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 10b101CDk                                                           =&gt;</w:t>
      </w:r>
    </w:p>
    <w:p w14:paraId="083C425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 10 101CDk                                                           =&gt;</w:t>
      </w:r>
    </w:p>
    <w:p w14:paraId="0AC8A0A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 10 1010Dk                                                           =&gt;</w:t>
      </w:r>
    </w:p>
    <w:p w14:paraId="4DC7D2E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 10 10101k                                                           =&gt;</w:t>
      </w:r>
    </w:p>
    <w:p w14:paraId="05F1BBA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 10 10101                                                            =&gt;</w:t>
      </w:r>
    </w:p>
    <w:p w14:paraId="25B90588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 10 10101k                                                           =&gt;</w:t>
      </w:r>
    </w:p>
    <w:p w14:paraId="461602A8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 10z10101k                                                           =&gt;</w:t>
      </w:r>
    </w:p>
    <w:p w14:paraId="5570AF1C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0s10z10101k                                                           =&gt;</w:t>
      </w:r>
    </w:p>
    <w:p w14:paraId="5EFABB55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n0s10z10101k                                                           =&gt;</w:t>
      </w:r>
    </w:p>
    <w:p w14:paraId="53F196E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nns10z10101k                                                           =&gt;</w:t>
      </w:r>
    </w:p>
    <w:p w14:paraId="7635F7E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nns10z10101k0                                                          =&gt;</w:t>
      </w:r>
    </w:p>
    <w:p w14:paraId="0F741B4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nns10z10101k0                                                          =&gt;</w:t>
      </w:r>
    </w:p>
    <w:p w14:paraId="744856C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nns10z10101k0                                                          =&gt;</w:t>
      </w:r>
    </w:p>
    <w:p w14:paraId="1635E92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ns10z10101k0                                                          =&gt;</w:t>
      </w:r>
    </w:p>
    <w:p w14:paraId="2D3E8DD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s10z10101k0                                                          =&gt;</w:t>
      </w:r>
    </w:p>
    <w:p w14:paraId="53D4DAB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10z10101k0                                                          =&gt;</w:t>
      </w:r>
    </w:p>
    <w:p w14:paraId="27D81F6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 10101k0                                                          =&gt;</w:t>
      </w:r>
    </w:p>
    <w:p w14:paraId="2939D311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 10101 0                                                          =&gt;</w:t>
      </w:r>
    </w:p>
    <w:p w14:paraId="2A62F77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 10101 0                                                          =&gt;</w:t>
      </w:r>
    </w:p>
    <w:p w14:paraId="31BB495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10 10101 0                                                          </w:t>
      </w:r>
    </w:p>
    <w:p w14:paraId="78FA988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Machine stopped successfully</w:t>
      </w:r>
    </w:p>
    <w:p w14:paraId="40B96248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 1000                                                              =&gt;</w:t>
      </w:r>
    </w:p>
    <w:p w14:paraId="22FC40B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 1000k                                                             =&gt;</w:t>
      </w:r>
    </w:p>
    <w:p w14:paraId="424AACA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1b1000k                                                             =&gt;</w:t>
      </w:r>
    </w:p>
    <w:p w14:paraId="45CE612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lastRenderedPageBreak/>
        <w:t xml:space="preserve">         a1b1000k                                                             =&gt;</w:t>
      </w:r>
    </w:p>
    <w:p w14:paraId="1971F0E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adb1000k                                                             =&gt;</w:t>
      </w:r>
    </w:p>
    <w:p w14:paraId="4332CE2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adb100Ck                                                             =&gt;</w:t>
      </w:r>
    </w:p>
    <w:p w14:paraId="0F1C06B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0adb100Ck                                                             =&gt;</w:t>
      </w:r>
    </w:p>
    <w:p w14:paraId="413A4BB5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 db100Ck                                                             =&gt;</w:t>
      </w:r>
    </w:p>
    <w:p w14:paraId="7477458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 1b100Ck                                                             =&gt;</w:t>
      </w:r>
    </w:p>
    <w:p w14:paraId="1EB43A85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 1 100Ck                                                             =&gt;</w:t>
      </w:r>
    </w:p>
    <w:p w14:paraId="0335C36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 1 1000k                                                             =&gt;</w:t>
      </w:r>
    </w:p>
    <w:p w14:paraId="40952985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 1 1000                                                              =&gt;</w:t>
      </w:r>
    </w:p>
    <w:p w14:paraId="35669F8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 1 1000k                                                             =&gt;</w:t>
      </w:r>
    </w:p>
    <w:p w14:paraId="3D0297B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 1z1000k                                                             =&gt;</w:t>
      </w:r>
    </w:p>
    <w:p w14:paraId="2784397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0s1z1000k                                                             =&gt;</w:t>
      </w:r>
    </w:p>
    <w:p w14:paraId="169DD4E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n0s1z1000k                                                             =&gt;</w:t>
      </w:r>
    </w:p>
    <w:p w14:paraId="3FFDD57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nns1z1000k                                                             =&gt;</w:t>
      </w:r>
    </w:p>
    <w:p w14:paraId="07F2585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nns1z1000k0                                                            =&gt;</w:t>
      </w:r>
    </w:p>
    <w:p w14:paraId="77341151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nns1z1000k0                                                            =&gt;</w:t>
      </w:r>
    </w:p>
    <w:p w14:paraId="2389391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nns1z1000k0                                                            =&gt;</w:t>
      </w:r>
    </w:p>
    <w:p w14:paraId="62606AD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ns1z1000k0                                                            =&gt;</w:t>
      </w:r>
    </w:p>
    <w:p w14:paraId="27EFB67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s1z1000k0                                                            =&gt;</w:t>
      </w:r>
    </w:p>
    <w:p w14:paraId="3238A0F8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1z1000k0                                                            =&gt;</w:t>
      </w:r>
    </w:p>
    <w:p w14:paraId="41840F7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 1000k0                                                            =&gt;</w:t>
      </w:r>
    </w:p>
    <w:p w14:paraId="02529CC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 1000 0                                                            =&gt;</w:t>
      </w:r>
    </w:p>
    <w:p w14:paraId="36564A6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 1000 0                                                            =&gt;</w:t>
      </w:r>
    </w:p>
    <w:p w14:paraId="27701FE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1 1000 0                                                            </w:t>
      </w:r>
    </w:p>
    <w:p w14:paraId="1385391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Machine stopped successfully</w:t>
      </w:r>
    </w:p>
    <w:p w14:paraId="78EBDC1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1111 1111111                                                        =&gt;</w:t>
      </w:r>
    </w:p>
    <w:p w14:paraId="0B67CCD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1111 1111111k                                                       =&gt;</w:t>
      </w:r>
    </w:p>
    <w:p w14:paraId="282AA755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1111b1111111k                                                       =&gt;</w:t>
      </w:r>
    </w:p>
    <w:p w14:paraId="07621D15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a1111b1111111k                                                       =&gt;</w:t>
      </w:r>
    </w:p>
    <w:p w14:paraId="5A0260C1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a111db1111111k                                                       =&gt;</w:t>
      </w:r>
    </w:p>
    <w:p w14:paraId="2846B9C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a111db111111Dk                                                       =&gt;</w:t>
      </w:r>
    </w:p>
    <w:p w14:paraId="3C53110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1a111db111111Dk                                                       =&gt;</w:t>
      </w:r>
    </w:p>
    <w:p w14:paraId="59C19A7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1a11ddb111111Dk                                                       =&gt;</w:t>
      </w:r>
    </w:p>
    <w:p w14:paraId="73501F1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1a11ddb11111DDk                                                       =&gt;</w:t>
      </w:r>
    </w:p>
    <w:p w14:paraId="63C5E7A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11a11ddb11111DDk                                                       =&gt;</w:t>
      </w:r>
    </w:p>
    <w:p w14:paraId="3A560A1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11a1dddb11111DDk                                                       =&gt;</w:t>
      </w:r>
    </w:p>
    <w:p w14:paraId="11CE660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11a1dddb1111DDDk                                                       =&gt;</w:t>
      </w:r>
    </w:p>
    <w:p w14:paraId="362C170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111a1dddb1111DDDk                                                       =&gt;</w:t>
      </w:r>
    </w:p>
    <w:p w14:paraId="547CE34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111addddb1111DDDk                                                       =&gt;</w:t>
      </w:r>
    </w:p>
    <w:p w14:paraId="5628E6C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111addddb111DDDDk                                                       =&gt;</w:t>
      </w:r>
    </w:p>
    <w:p w14:paraId="7A2B1A8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1111addddb111DDDDk                                                       =&gt;</w:t>
      </w:r>
    </w:p>
    <w:p w14:paraId="62A618B1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1111 ddddb111DDDDk                                                       =&gt;</w:t>
      </w:r>
    </w:p>
    <w:p w14:paraId="190E222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1111 1dddb111DDDDk                                                       =&gt;</w:t>
      </w:r>
    </w:p>
    <w:p w14:paraId="4E421D6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1111 11ddb111DDDDk                                                       =&gt;</w:t>
      </w:r>
    </w:p>
    <w:p w14:paraId="596F827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1111 111db111DDDDk                                                       =&gt;</w:t>
      </w:r>
    </w:p>
    <w:p w14:paraId="25EDCF7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1111 1111b111DDDDk                                                       =&gt;</w:t>
      </w:r>
    </w:p>
    <w:p w14:paraId="2F3D3B8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1111 1111 111DDDDk                                                       =&gt;</w:t>
      </w:r>
    </w:p>
    <w:p w14:paraId="5B21C3C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1111 1111 1111DDDk                                                       =&gt;</w:t>
      </w:r>
    </w:p>
    <w:p w14:paraId="3961387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1111 1111 11111DDk                                                       =&gt;</w:t>
      </w:r>
    </w:p>
    <w:p w14:paraId="61BFC80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1111 1111 111111Dk                                                       =&gt;</w:t>
      </w:r>
    </w:p>
    <w:p w14:paraId="156A9BF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1111 1111 1111111k                                                       =&gt;</w:t>
      </w:r>
    </w:p>
    <w:p w14:paraId="35EE85F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1111 1111 1111111                                                        =&gt;</w:t>
      </w:r>
    </w:p>
    <w:p w14:paraId="1A95F46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1111 1111 1111111k                                                       =&gt;</w:t>
      </w:r>
    </w:p>
    <w:p w14:paraId="05CECD1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1111 1111z1111111k                                                       =&gt;</w:t>
      </w:r>
    </w:p>
    <w:p w14:paraId="699DEC5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1111s1111z1111111k                                                       =&gt;</w:t>
      </w:r>
    </w:p>
    <w:p w14:paraId="6A81171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n1111s1111z1111111k                                                       =&gt;</w:t>
      </w:r>
    </w:p>
    <w:p w14:paraId="75603B8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nn111s1111z1111111k                                                       =&gt;</w:t>
      </w:r>
    </w:p>
    <w:p w14:paraId="07D97AC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nn111s1111z1111111k1                                                      =&gt;</w:t>
      </w:r>
    </w:p>
    <w:p w14:paraId="3D47BCCC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nn111s1111z1111111k1                                                      =&gt;</w:t>
      </w:r>
    </w:p>
    <w:p w14:paraId="0422A0C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nnn11s1111z1111111k1                                                      =&gt;</w:t>
      </w:r>
    </w:p>
    <w:p w14:paraId="3F7F7EE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lastRenderedPageBreak/>
        <w:t xml:space="preserve">    nnn11s1111z1111111k11                                                     =&gt;</w:t>
      </w:r>
    </w:p>
    <w:p w14:paraId="19349174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nnn11s1111z1111111k11                                                     =&gt;</w:t>
      </w:r>
    </w:p>
    <w:p w14:paraId="10BCDCB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nnnn1s1111z1111111k11                                                     =&gt;</w:t>
      </w:r>
    </w:p>
    <w:p w14:paraId="386B4C11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nnnn1s1111z1111111k111                                                    =&gt;</w:t>
      </w:r>
    </w:p>
    <w:p w14:paraId="0751F2E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nnnn1s1111z1111111k111                                                    =&gt;</w:t>
      </w:r>
    </w:p>
    <w:p w14:paraId="6DDF7F3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nnnnns1111z1111111k111                                                    =&gt;</w:t>
      </w:r>
    </w:p>
    <w:p w14:paraId="3221881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nnnnns1111z1111111k1111                                                   =&gt;</w:t>
      </w:r>
    </w:p>
    <w:p w14:paraId="4B6F1CC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nnnnns1111z1111111k1111                                                   =&gt;</w:t>
      </w:r>
    </w:p>
    <w:p w14:paraId="00B07F4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nnnnns1111z1111111k1111                                                   =&gt;</w:t>
      </w:r>
    </w:p>
    <w:p w14:paraId="0E10618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nnnns1111z1111111k1111                                                   =&gt;</w:t>
      </w:r>
    </w:p>
    <w:p w14:paraId="25792BA4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nnns1111z1111111k1111                                                   =&gt;</w:t>
      </w:r>
    </w:p>
    <w:p w14:paraId="348C0423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nns1111z1111111k1111                                                   =&gt;</w:t>
      </w:r>
    </w:p>
    <w:p w14:paraId="7A8794D5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ns1111z1111111k1111                                                   =&gt;</w:t>
      </w:r>
    </w:p>
    <w:p w14:paraId="3E6596F8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s1111z1111111k1111                                                   =&gt;</w:t>
      </w:r>
    </w:p>
    <w:p w14:paraId="5A5D7365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1111z1111111k1111                                                   =&gt;</w:t>
      </w:r>
    </w:p>
    <w:p w14:paraId="4E20D89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1111 1111111k1111                                                   =&gt;</w:t>
      </w:r>
    </w:p>
    <w:p w14:paraId="5D21C5BC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1111 1111111 1111                                                   =&gt;</w:t>
      </w:r>
    </w:p>
    <w:p w14:paraId="73ABB5E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1111 1111111 1111                                                   =&gt;</w:t>
      </w:r>
    </w:p>
    <w:p w14:paraId="1D6F563C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1111 1111111 1111                                                   </w:t>
      </w:r>
    </w:p>
    <w:p w14:paraId="534C0F7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Machine stopped successfully</w:t>
      </w:r>
    </w:p>
    <w:p w14:paraId="27FB2A7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1010 1111                                                           =&gt;</w:t>
      </w:r>
    </w:p>
    <w:p w14:paraId="6999F5D1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1010 1111k                                                          =&gt;</w:t>
      </w:r>
    </w:p>
    <w:p w14:paraId="52784F28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1010b1111k                                                          =&gt;</w:t>
      </w:r>
    </w:p>
    <w:p w14:paraId="6C819183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a1010b1111k                                                          =&gt;</w:t>
      </w:r>
    </w:p>
    <w:p w14:paraId="41B84294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a101cb1111k                                                          =&gt;</w:t>
      </w:r>
    </w:p>
    <w:p w14:paraId="54DF087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a101cb111Dk                                                          =&gt;</w:t>
      </w:r>
    </w:p>
    <w:p w14:paraId="0B55DD16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a10dcb111Dk                                                          =&gt;</w:t>
      </w:r>
    </w:p>
    <w:p w14:paraId="780F4C83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a10dcb11DDk                                                          =&gt;</w:t>
      </w:r>
    </w:p>
    <w:p w14:paraId="7DF72E4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1a10dcb11DDk                                                          =&gt;</w:t>
      </w:r>
    </w:p>
    <w:p w14:paraId="0EB76131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1a1cdcb11DDk                                                          =&gt;</w:t>
      </w:r>
    </w:p>
    <w:p w14:paraId="2C1850F8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1a1cdcb1DDDk                                                          =&gt;</w:t>
      </w:r>
    </w:p>
    <w:p w14:paraId="3BE70E7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1adcdcb1DDDk                                                          =&gt;</w:t>
      </w:r>
    </w:p>
    <w:p w14:paraId="2A22B2F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1adcdcbDDDDk                                                          =&gt;</w:t>
      </w:r>
    </w:p>
    <w:p w14:paraId="10377483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11adcdcbDDDDk                                                          =&gt;</w:t>
      </w:r>
    </w:p>
    <w:p w14:paraId="3A7D7878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</w:t>
      </w:r>
      <w:proofErr w:type="spell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dcdcbDDDDk</w:t>
      </w:r>
      <w:proofErr w:type="spell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                                      =&gt;</w:t>
      </w:r>
    </w:p>
    <w:p w14:paraId="7A8353E1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1cdcbDDDDk                                                          =&gt;</w:t>
      </w:r>
    </w:p>
    <w:p w14:paraId="1B35D91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10dcbDDDDk                                                          =&gt;</w:t>
      </w:r>
    </w:p>
    <w:p w14:paraId="7BD65F6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11 101cbDDDDk                                                          =&gt;</w:t>
      </w:r>
    </w:p>
    <w:p w14:paraId="6A16217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1010bDDDDk                                                          =&gt;</w:t>
      </w:r>
    </w:p>
    <w:p w14:paraId="6E0FD861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11 1010 </w:t>
      </w:r>
      <w:proofErr w:type="spellStart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DDDDk</w:t>
      </w:r>
      <w:proofErr w:type="spellEnd"/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                                                =&gt;</w:t>
      </w:r>
    </w:p>
    <w:p w14:paraId="70ECF9D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1010 1DDDk                                                          =&gt;</w:t>
      </w:r>
    </w:p>
    <w:p w14:paraId="4E3ACAEF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1010 11DDk                                                          =&gt;</w:t>
      </w:r>
    </w:p>
    <w:p w14:paraId="40881475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1010 111Dk                                                          =&gt;</w:t>
      </w:r>
    </w:p>
    <w:p w14:paraId="3F8599F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1010 1111k                                                          =&gt;</w:t>
      </w:r>
    </w:p>
    <w:p w14:paraId="037104FC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1010 1111                                                           =&gt;</w:t>
      </w:r>
    </w:p>
    <w:p w14:paraId="21D8E003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1010 1111k                                                          =&gt;</w:t>
      </w:r>
    </w:p>
    <w:p w14:paraId="181689DD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 1010z1111k                                                          =&gt;</w:t>
      </w:r>
    </w:p>
    <w:p w14:paraId="33B3B4A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11s1010z1111k                                                          =&gt;</w:t>
      </w:r>
    </w:p>
    <w:p w14:paraId="102674EA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n11s1010z1111k                                                          =&gt;</w:t>
      </w:r>
    </w:p>
    <w:p w14:paraId="2E5FED5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nn1s1010z1111k                                                          =&gt;</w:t>
      </w:r>
    </w:p>
    <w:p w14:paraId="3121865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nn1s1010z1111k1                                                         =&gt;</w:t>
      </w:r>
    </w:p>
    <w:p w14:paraId="6E2A8520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nn1s1010z1111k1                                                         =&gt;</w:t>
      </w:r>
    </w:p>
    <w:p w14:paraId="70420333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nnns1010z1111k1                                                         =&gt;</w:t>
      </w:r>
    </w:p>
    <w:p w14:paraId="2F81AEFE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nnns1010z1111k11                                                        =&gt;</w:t>
      </w:r>
    </w:p>
    <w:p w14:paraId="1D231CAB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nnns1010z1111k11                                                        =&gt;</w:t>
      </w:r>
    </w:p>
    <w:p w14:paraId="670F902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nnns1010z1111k11                                                        =&gt;</w:t>
      </w:r>
    </w:p>
    <w:p w14:paraId="5B1A25AC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nns1010z1111k11                                                        =&gt;</w:t>
      </w:r>
    </w:p>
    <w:p w14:paraId="15241AD8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ns1010z1111k11                                                        =&gt;</w:t>
      </w:r>
    </w:p>
    <w:p w14:paraId="25267E6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s1010z1111k11                                                        =&gt;</w:t>
      </w:r>
    </w:p>
    <w:p w14:paraId="50CBF628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1010z1111k11                                                        =&gt;</w:t>
      </w:r>
    </w:p>
    <w:p w14:paraId="3BAF33F9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lastRenderedPageBreak/>
        <w:t xml:space="preserve">          1010 1111k11                                                        =&gt;</w:t>
      </w:r>
    </w:p>
    <w:p w14:paraId="4B69B052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1010 1111 11                                                        =&gt;</w:t>
      </w:r>
    </w:p>
    <w:p w14:paraId="309E23F7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1010 1111 11                                                        =&gt;</w:t>
      </w:r>
    </w:p>
    <w:p w14:paraId="3DD67CF8" w14:textId="77777777" w:rsidR="00C067F9" w:rsidRP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 xml:space="preserve">          1010 1111 11                                                        </w:t>
      </w:r>
    </w:p>
    <w:p w14:paraId="4D39E90A" w14:textId="2ADFAB39" w:rsid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  <w:r w:rsidRPr="00C067F9">
        <w:rPr>
          <w:rFonts w:ascii="Times New Roman" w:hAnsi="Times New Roman" w:cs="Times New Roman"/>
          <w:color w:val="000000"/>
          <w:sz w:val="18"/>
          <w:szCs w:val="18"/>
          <w:lang w:val="en-US"/>
        </w:rPr>
        <w:t>Machine stopped successfully</w:t>
      </w:r>
    </w:p>
    <w:p w14:paraId="61B86499" w14:textId="79F838F1" w:rsidR="00A02986" w:rsidRDefault="00A02986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18"/>
          <w:szCs w:val="18"/>
          <w:lang w:val="en-US"/>
        </w:rPr>
      </w:pPr>
    </w:p>
    <w:p w14:paraId="42AD5CF4" w14:textId="199D89ED" w:rsidR="00A02986" w:rsidRDefault="00A02986" w:rsidP="00A0298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Диаграмм</w:t>
      </w:r>
      <w:r w:rsidR="000B3C75">
        <w:rPr>
          <w:rFonts w:ascii="Times New Roman" w:hAnsi="Times New Roman" w:cs="Times New Roman"/>
          <w:b/>
          <w:bCs/>
          <w:color w:val="000000"/>
          <w:sz w:val="32"/>
          <w:szCs w:val="32"/>
        </w:rPr>
        <w:t>а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Тьюринга</w:t>
      </w:r>
    </w:p>
    <w:p w14:paraId="5DD6D665" w14:textId="4863C585" w:rsidR="000B3C75" w:rsidRDefault="000B3C75" w:rsidP="00A0298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2EE55A36" w14:textId="57275040" w:rsidR="00A02986" w:rsidRDefault="000B3C75" w:rsidP="000B3C7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Основная диаграмма</w:t>
      </w:r>
    </w:p>
    <w:p w14:paraId="14CBFA6E" w14:textId="3EF29402" w:rsidR="000B3C75" w:rsidRPr="000B3C75" w:rsidRDefault="000B3C75" w:rsidP="000B3C75">
      <w:pPr>
        <w:rPr>
          <w:rFonts w:ascii="Times New Roman" w:eastAsia="Times New Roman" w:hAnsi="Times New Roman" w:cs="Times New Roman"/>
          <w:lang w:eastAsia="ru-RU"/>
        </w:rPr>
      </w:pPr>
      <w:r w:rsidRPr="000B3C75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0B3C75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"/var/folders/3n/rjmbwps523ng8hpw_l_ltj7w0000gn/T/com.microsoft.Word/WebArchiveCopyPasteTempFiles/_z90S6k0MVA.jpg?size=1025x431&amp;quality=96&amp;sign=7ffde19dab748294255574b78868bf87&amp;type=album" \* MERGEFORMATINET </w:instrText>
      </w:r>
      <w:r w:rsidRPr="000B3C75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0B3C75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18E142CA" wp14:editId="3086D052">
            <wp:extent cx="5940425" cy="24980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3C75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0F3786E4" w14:textId="77777777" w:rsidR="000B3C75" w:rsidRPr="00A02986" w:rsidRDefault="000B3C75" w:rsidP="00A02986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41AE0969" w14:textId="0EE10B2B" w:rsidR="00C067F9" w:rsidRDefault="000B3C75" w:rsidP="000B3C7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Поддиаграмма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“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moveR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”</w:t>
      </w:r>
    </w:p>
    <w:p w14:paraId="68A55058" w14:textId="26C18F54" w:rsidR="000B3C75" w:rsidRPr="000B3C75" w:rsidRDefault="000B3C75" w:rsidP="000B3C75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0B3C75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0B3C75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"/var/folders/3n/rjmbwps523ng8hpw_l_ltj7w0000gn/T/com.microsoft.Word/WebArchiveCopyPasteTempFiles/2i2JyrE0WLc.jpg?size=485x289&amp;quality=96&amp;sign=0582bdcfaecb0d6d543bc442a173305d&amp;type=album" \* MERGEFORMATINET </w:instrText>
      </w:r>
      <w:r w:rsidRPr="000B3C75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0B3C75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052B493D" wp14:editId="69CB95F7">
            <wp:extent cx="5323205" cy="3170024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894" cy="3193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3C75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6A7638C6" w14:textId="5BBBCC12" w:rsidR="000B3C75" w:rsidRDefault="000B3C75" w:rsidP="000B3C7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Поддиаграмма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“cp” </w:t>
      </w:r>
    </w:p>
    <w:p w14:paraId="2BE9C234" w14:textId="43F394AC" w:rsidR="000B3C75" w:rsidRPr="000B3C75" w:rsidRDefault="000B3C75" w:rsidP="000B3C75">
      <w:pPr>
        <w:rPr>
          <w:rFonts w:ascii="Times New Roman" w:eastAsia="Times New Roman" w:hAnsi="Times New Roman" w:cs="Times New Roman"/>
          <w:lang w:eastAsia="ru-RU"/>
        </w:rPr>
      </w:pPr>
      <w:r w:rsidRPr="000B3C75">
        <w:rPr>
          <w:rFonts w:ascii="Times New Roman" w:eastAsia="Times New Roman" w:hAnsi="Times New Roman" w:cs="Times New Roman"/>
          <w:lang w:eastAsia="ru-RU"/>
        </w:rPr>
        <w:lastRenderedPageBreak/>
        <w:fldChar w:fldCharType="begin"/>
      </w:r>
      <w:r w:rsidRPr="000B3C75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"/var/folders/3n/rjmbwps523ng8hpw_l_ltj7w0000gn/T/com.microsoft.Word/WebArchiveCopyPasteTempFiles/TDOqhXqH4LI.jpg?size=504x240&amp;quality=96&amp;sign=c9cade1166246c4a7f84ff2e310087dd&amp;type=album" \* MERGEFORMATINET </w:instrText>
      </w:r>
      <w:r w:rsidRPr="000B3C75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0B3C75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72B1D949" wp14:editId="3CD49F64">
            <wp:extent cx="5940425" cy="28270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3C75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4E90B03F" w14:textId="77777777" w:rsidR="000B3C75" w:rsidRPr="000B3C75" w:rsidRDefault="000B3C75" w:rsidP="000B3C7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4CABE6BF" w14:textId="3CBC52C8" w:rsidR="00C067F9" w:rsidRDefault="000B3C75" w:rsidP="000B3C7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Поддиаграмма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“copy”</w:t>
      </w:r>
    </w:p>
    <w:p w14:paraId="22376051" w14:textId="54D780A9" w:rsidR="000B3C75" w:rsidRPr="000B3C75" w:rsidRDefault="000B3C75" w:rsidP="000B3C75">
      <w:pPr>
        <w:rPr>
          <w:rFonts w:ascii="Times New Roman" w:eastAsia="Times New Roman" w:hAnsi="Times New Roman" w:cs="Times New Roman"/>
          <w:lang w:eastAsia="ru-RU"/>
        </w:rPr>
      </w:pPr>
      <w:r w:rsidRPr="000B3C75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0B3C75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"/var/folders/3n/rjmbwps523ng8hpw_l_ltj7w0000gn/T/com.microsoft.Word/WebArchiveCopyPasteTempFiles/7B23Nv_-N8w.jpg?size=562x72&amp;quality=96&amp;sign=8c142f7398aea7311945816477c01a01&amp;type=album" \* MERGEFORMATINET </w:instrText>
      </w:r>
      <w:r w:rsidRPr="000B3C75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0B3C75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1927AD7D" wp14:editId="74149650">
            <wp:extent cx="5940425" cy="76073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3C75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1FC0A57D" w14:textId="1DA04CE9" w:rsidR="000B3C75" w:rsidRDefault="000B3C75" w:rsidP="000B3C7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29B33AA5" w14:textId="284BCD94" w:rsidR="000B3C75" w:rsidRDefault="000B3C75" w:rsidP="000B3C7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Поддиаграмма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“clear”</w:t>
      </w:r>
    </w:p>
    <w:p w14:paraId="54AE2A5E" w14:textId="13F690D4" w:rsidR="000B3C75" w:rsidRPr="000B3C75" w:rsidRDefault="000B3C75" w:rsidP="000B3C75">
      <w:pPr>
        <w:rPr>
          <w:rFonts w:ascii="Times New Roman" w:eastAsia="Times New Roman" w:hAnsi="Times New Roman" w:cs="Times New Roman"/>
          <w:lang w:eastAsia="ru-RU"/>
        </w:rPr>
      </w:pPr>
      <w:r w:rsidRPr="000B3C75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0B3C75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"/var/folders/3n/rjmbwps523ng8hpw_l_ltj7w0000gn/T/com.microsoft.Word/WebArchiveCopyPasteTempFiles/gM2h0gxunak.jpg?size=686x103&amp;quality=96&amp;sign=eb51788c2becc7b05f5edb54ec0e1fc3&amp;type=album" \* MERGEFORMATINET </w:instrText>
      </w:r>
      <w:r w:rsidRPr="000B3C75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0B3C75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62EDB7B9" wp14:editId="7B129BF9">
            <wp:extent cx="5940425" cy="89281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3C75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7F1A62C8" w14:textId="751EC1BF" w:rsidR="000B3C75" w:rsidRDefault="000B3C75" w:rsidP="000B3C7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37FBA716" w14:textId="7B17E057" w:rsidR="000B3C75" w:rsidRDefault="000B3C75" w:rsidP="000B3C7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Поддиаграмма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 xml:space="preserve">“find” </w:t>
      </w:r>
    </w:p>
    <w:p w14:paraId="3FA85570" w14:textId="20C5A671" w:rsidR="000B3C75" w:rsidRPr="000B3C75" w:rsidRDefault="000B3C75" w:rsidP="000B3C75">
      <w:pPr>
        <w:rPr>
          <w:rFonts w:ascii="Times New Roman" w:eastAsia="Times New Roman" w:hAnsi="Times New Roman" w:cs="Times New Roman"/>
          <w:lang w:eastAsia="ru-RU"/>
        </w:rPr>
      </w:pPr>
      <w:r w:rsidRPr="000B3C75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0B3C75">
        <w:rPr>
          <w:rFonts w:ascii="Times New Roman" w:eastAsia="Times New Roman" w:hAnsi="Times New Roman" w:cs="Times New Roman"/>
          <w:lang w:eastAsia="ru-RU"/>
        </w:rPr>
        <w:instrText xml:space="preserve"> INCLUDEPICTURE "/var/folders/3n/rjmbwps523ng8hpw_l_ltj7w0000gn/T/com.microsoft.Word/WebArchiveCopyPasteTempFiles/NINTMj39BQ8.jpg?size=709x106&amp;quality=96&amp;sign=f56ef9c1adec684dcdd6c427dfeeadb5&amp;type=album" \* MERGEFORMATINET </w:instrText>
      </w:r>
      <w:r w:rsidRPr="000B3C75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0B3C75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31C72377" wp14:editId="15A61D7B">
            <wp:extent cx="5940425" cy="8902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3C75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5E066623" w14:textId="77777777" w:rsidR="000B3C75" w:rsidRPr="000B3C75" w:rsidRDefault="000B3C75" w:rsidP="000B3C75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79C012E9" w14:textId="77777777" w:rsid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58A27991" w14:textId="77777777" w:rsid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6C1E9281" w14:textId="77777777" w:rsid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6BE74F1B" w14:textId="77777777" w:rsidR="00C067F9" w:rsidRDefault="00C067F9" w:rsidP="00C067F9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9. Дневник отладки </w:t>
      </w:r>
      <w:r>
        <w:rPr>
          <w:rFonts w:ascii="Times New Roman" w:hAnsi="Times New Roman" w:cs="Times New Roman"/>
          <w:color w:val="000000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(ошибки в сценарии и программе,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23D29C8C" w14:textId="77777777" w:rsidR="00C067F9" w:rsidRDefault="00C067F9" w:rsidP="00C067F9">
      <w:pPr>
        <w:autoSpaceDE w:val="0"/>
        <w:autoSpaceDN w:val="0"/>
        <w:adjustRightInd w:val="0"/>
        <w:spacing w:line="265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540"/>
        <w:gridCol w:w="520"/>
        <w:gridCol w:w="660"/>
        <w:gridCol w:w="2040"/>
        <w:gridCol w:w="2600"/>
        <w:gridCol w:w="2440"/>
      </w:tblGrid>
      <w:tr w:rsidR="00C067F9" w14:paraId="168E069B" w14:textId="77777777" w:rsidTr="00506C35">
        <w:tc>
          <w:tcPr>
            <w:tcW w:w="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1CC6353" w14:textId="77777777" w:rsidR="00C067F9" w:rsidRDefault="00C067F9" w:rsidP="00506C35">
            <w:pPr>
              <w:autoSpaceDE w:val="0"/>
              <w:autoSpaceDN w:val="0"/>
              <w:adjustRightInd w:val="0"/>
              <w:ind w:left="16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90B5764" w14:textId="77777777" w:rsidR="00C067F9" w:rsidRDefault="00C067F9" w:rsidP="00506C35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Лаб.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3249B47" w14:textId="77777777" w:rsidR="00C067F9" w:rsidRDefault="00C067F9" w:rsidP="00506C35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E65C7AF" w14:textId="77777777" w:rsidR="00C067F9" w:rsidRDefault="00C067F9" w:rsidP="00506C35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Время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1AA7D0F" w14:textId="77777777" w:rsidR="00C067F9" w:rsidRDefault="00C067F9" w:rsidP="00506C35">
            <w:pPr>
              <w:autoSpaceDE w:val="0"/>
              <w:autoSpaceDN w:val="0"/>
              <w:adjustRightInd w:val="0"/>
              <w:ind w:left="7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Событие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48C854A" w14:textId="77777777" w:rsidR="00C067F9" w:rsidRDefault="00C067F9" w:rsidP="00506C35">
            <w:pPr>
              <w:autoSpaceDE w:val="0"/>
              <w:autoSpaceDN w:val="0"/>
              <w:adjustRightInd w:val="0"/>
              <w:ind w:left="22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DE21D61" w14:textId="77777777" w:rsidR="00C067F9" w:rsidRDefault="00C067F9" w:rsidP="00506C35">
            <w:pPr>
              <w:autoSpaceDE w:val="0"/>
              <w:autoSpaceDN w:val="0"/>
              <w:adjustRightInd w:val="0"/>
              <w:ind w:left="8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C067F9" w14:paraId="56F68E5B" w14:textId="77777777" w:rsidTr="00506C35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1A01F3B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6DAF9BE" w14:textId="77777777" w:rsidR="00C067F9" w:rsidRDefault="00C067F9" w:rsidP="00506C35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или</w:t>
            </w:r>
          </w:p>
        </w:tc>
        <w:tc>
          <w:tcPr>
            <w:tcW w:w="5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9ABC9AA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E6437DB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5BF8FC5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0FB4FC9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43095FC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C067F9" w14:paraId="7CABA446" w14:textId="77777777" w:rsidTr="00506C35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BC02089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4ACFBB1" w14:textId="77777777" w:rsidR="00C067F9" w:rsidRDefault="00C067F9" w:rsidP="00506C35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дом.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B407990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3844F00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5D763A1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315ECE8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B2E5CD1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C067F9" w14:paraId="5964F2BC" w14:textId="77777777" w:rsidTr="00506C35"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FCA1647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6C57D94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16F8429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E2DFA39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4E55B09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DE24BB4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D7EED5E" w14:textId="77777777" w:rsidR="00C067F9" w:rsidRDefault="00C067F9" w:rsidP="00506C3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0C0E9FF" w14:textId="77777777" w:rsidR="00C067F9" w:rsidRDefault="00C067F9" w:rsidP="00C067F9">
      <w:pPr>
        <w:autoSpaceDE w:val="0"/>
        <w:autoSpaceDN w:val="0"/>
        <w:adjustRightInd w:val="0"/>
        <w:spacing w:line="197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53DD8AFE" w14:textId="77777777" w:rsidR="00C067F9" w:rsidRDefault="00C067F9" w:rsidP="00C067F9">
      <w:pPr>
        <w:numPr>
          <w:ilvl w:val="0"/>
          <w:numId w:val="6"/>
        </w:numPr>
        <w:tabs>
          <w:tab w:val="left" w:pos="410"/>
          <w:tab w:val="left" w:pos="760"/>
        </w:tabs>
        <w:autoSpaceDE w:val="0"/>
        <w:autoSpaceDN w:val="0"/>
        <w:adjustRightInd w:val="0"/>
        <w:ind w:left="760" w:hanging="7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Замечания автора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по существу работы </w:t>
      </w:r>
    </w:p>
    <w:p w14:paraId="752A0451" w14:textId="77777777" w:rsidR="00C067F9" w:rsidRDefault="00C067F9" w:rsidP="00C067F9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406A6B1A" w14:textId="2ED7E101" w:rsidR="00A02986" w:rsidRPr="00A26641" w:rsidRDefault="00C067F9" w:rsidP="00A02986">
      <w:pPr>
        <w:rPr>
          <w:rFonts w:eastAsia="Times New Roman"/>
          <w:color w:val="000000" w:themeColor="text1"/>
          <w:sz w:val="19"/>
          <w:szCs w:val="19"/>
        </w:rPr>
      </w:pPr>
      <w:r w:rsidRPr="0065318E">
        <w:rPr>
          <w:rFonts w:ascii="Times New Roman" w:hAnsi="Times New Roman" w:cs="Times New Roman"/>
          <w:b/>
          <w:bCs/>
          <w:color w:val="000000"/>
          <w:sz w:val="20"/>
          <w:szCs w:val="20"/>
        </w:rPr>
        <w:t>11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.</w:t>
      </w:r>
      <w:r w:rsidRPr="0065318E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Выводы</w:t>
      </w:r>
      <w:proofErr w:type="gramStart"/>
      <w:r w:rsidR="00A02986" w:rsidRPr="00A02986"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  <w:r w:rsidR="00A02986" w:rsidRPr="00A02986">
        <w:t xml:space="preserve"> </w:t>
      </w:r>
      <w:r w:rsidR="00A02986" w:rsidRPr="00A02986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</w:rPr>
        <w:t>Во время</w:t>
      </w:r>
      <w:proofErr w:type="gramEnd"/>
      <w:r w:rsidR="00A02986" w:rsidRPr="00A02986">
        <w:rPr>
          <w:rFonts w:ascii="Times New Roman" w:eastAsia="Times New Roman" w:hAnsi="Times New Roman" w:cs="Times New Roman"/>
          <w:bCs/>
          <w:color w:val="000000" w:themeColor="text1"/>
          <w:sz w:val="18"/>
          <w:szCs w:val="18"/>
        </w:rPr>
        <w:t xml:space="preserve"> выполнения данной работы я многое узнал о машине Тьюринга, изучил принцип ее работы и научился составлять алгоритмы на ней.</w:t>
      </w:r>
    </w:p>
    <w:p w14:paraId="67F493A8" w14:textId="4D9B893B" w:rsidR="00C067F9" w:rsidRPr="000A7A44" w:rsidRDefault="00C067F9" w:rsidP="00C067F9">
      <w:pPr>
        <w:tabs>
          <w:tab w:val="left" w:pos="760"/>
        </w:tabs>
      </w:pPr>
    </w:p>
    <w:p w14:paraId="2CD1742A" w14:textId="77777777" w:rsidR="00C067F9" w:rsidRDefault="00C067F9" w:rsidP="00C067F9">
      <w:pPr>
        <w:tabs>
          <w:tab w:val="left" w:pos="410"/>
          <w:tab w:val="left" w:pos="7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7A624AD1" w14:textId="77777777" w:rsidR="00C067F9" w:rsidRDefault="00C067F9" w:rsidP="00C067F9">
      <w:r>
        <w:rPr>
          <w:rFonts w:ascii="Times New Roman" w:hAnsi="Times New Roman" w:cs="Times New Roman"/>
          <w:color w:val="000000"/>
          <w:sz w:val="20"/>
          <w:szCs w:val="20"/>
        </w:rPr>
        <w:t>Подпись студента _________________</w:t>
      </w:r>
    </w:p>
    <w:p w14:paraId="79E9479C" w14:textId="77777777" w:rsidR="003E5671" w:rsidRDefault="003E5671"/>
    <w:sectPr w:rsidR="003E56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5"/>
    <w:multiLevelType w:val="hybridMultilevel"/>
    <w:tmpl w:val="00000005"/>
    <w:lvl w:ilvl="0" w:tplc="00000191">
      <w:start w:val="7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6"/>
    <w:multiLevelType w:val="hybridMultilevel"/>
    <w:tmpl w:val="00000006"/>
    <w:lvl w:ilvl="0" w:tplc="000001F5">
      <w:start w:val="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8"/>
    <w:multiLevelType w:val="hybridMultilevel"/>
    <w:tmpl w:val="00000008"/>
    <w:lvl w:ilvl="0" w:tplc="000002BD">
      <w:start w:val="10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6BC060A"/>
    <w:multiLevelType w:val="hybridMultilevel"/>
    <w:tmpl w:val="B31603DC"/>
    <w:lvl w:ilvl="0" w:tplc="D3F0266E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0" w:hanging="360"/>
      </w:pPr>
    </w:lvl>
    <w:lvl w:ilvl="2" w:tplc="0419001B" w:tentative="1">
      <w:start w:val="1"/>
      <w:numFmt w:val="lowerRoman"/>
      <w:lvlText w:val="%3."/>
      <w:lvlJc w:val="right"/>
      <w:pPr>
        <w:ind w:left="2150" w:hanging="180"/>
      </w:pPr>
    </w:lvl>
    <w:lvl w:ilvl="3" w:tplc="0419000F" w:tentative="1">
      <w:start w:val="1"/>
      <w:numFmt w:val="decimal"/>
      <w:lvlText w:val="%4."/>
      <w:lvlJc w:val="left"/>
      <w:pPr>
        <w:ind w:left="2870" w:hanging="360"/>
      </w:pPr>
    </w:lvl>
    <w:lvl w:ilvl="4" w:tplc="04190019" w:tentative="1">
      <w:start w:val="1"/>
      <w:numFmt w:val="lowerLetter"/>
      <w:lvlText w:val="%5."/>
      <w:lvlJc w:val="left"/>
      <w:pPr>
        <w:ind w:left="3590" w:hanging="360"/>
      </w:pPr>
    </w:lvl>
    <w:lvl w:ilvl="5" w:tplc="0419001B" w:tentative="1">
      <w:start w:val="1"/>
      <w:numFmt w:val="lowerRoman"/>
      <w:lvlText w:val="%6."/>
      <w:lvlJc w:val="right"/>
      <w:pPr>
        <w:ind w:left="4310" w:hanging="180"/>
      </w:pPr>
    </w:lvl>
    <w:lvl w:ilvl="6" w:tplc="0419000F" w:tentative="1">
      <w:start w:val="1"/>
      <w:numFmt w:val="decimal"/>
      <w:lvlText w:val="%7."/>
      <w:lvlJc w:val="left"/>
      <w:pPr>
        <w:ind w:left="5030" w:hanging="360"/>
      </w:pPr>
    </w:lvl>
    <w:lvl w:ilvl="7" w:tplc="04190019" w:tentative="1">
      <w:start w:val="1"/>
      <w:numFmt w:val="lowerLetter"/>
      <w:lvlText w:val="%8."/>
      <w:lvlJc w:val="left"/>
      <w:pPr>
        <w:ind w:left="5750" w:hanging="360"/>
      </w:pPr>
    </w:lvl>
    <w:lvl w:ilvl="8" w:tplc="041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7" w15:restartNumberingAfterBreak="0">
    <w:nsid w:val="14AF2EFD"/>
    <w:multiLevelType w:val="hybridMultilevel"/>
    <w:tmpl w:val="09A8DB4A"/>
    <w:lvl w:ilvl="0" w:tplc="9372E8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E3505E"/>
    <w:multiLevelType w:val="hybridMultilevel"/>
    <w:tmpl w:val="5B1A6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0F497A"/>
    <w:multiLevelType w:val="hybridMultilevel"/>
    <w:tmpl w:val="51244CF6"/>
    <w:lvl w:ilvl="0" w:tplc="D6703234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0" w15:restartNumberingAfterBreak="0">
    <w:nsid w:val="4F901D6D"/>
    <w:multiLevelType w:val="hybridMultilevel"/>
    <w:tmpl w:val="090A3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93242B"/>
    <w:multiLevelType w:val="multilevel"/>
    <w:tmpl w:val="6C78C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8"/>
  </w:num>
  <w:num w:numId="8">
    <w:abstractNumId w:val="6"/>
  </w:num>
  <w:num w:numId="9">
    <w:abstractNumId w:val="10"/>
  </w:num>
  <w:num w:numId="10">
    <w:abstractNumId w:val="7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7F9"/>
    <w:rsid w:val="000B3C75"/>
    <w:rsid w:val="001C3C60"/>
    <w:rsid w:val="002D6307"/>
    <w:rsid w:val="003E5671"/>
    <w:rsid w:val="00A02986"/>
    <w:rsid w:val="00C0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BA5C3A"/>
  <w15:chartTrackingRefBased/>
  <w15:docId w15:val="{70E8F4DC-B62D-474A-AC2F-AC0BE16F1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7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67F9"/>
    <w:pPr>
      <w:ind w:left="720"/>
      <w:contextualSpacing/>
    </w:pPr>
  </w:style>
  <w:style w:type="paragraph" w:customStyle="1" w:styleId="li1">
    <w:name w:val="li1"/>
    <w:basedOn w:val="a"/>
    <w:rsid w:val="00C067F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701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685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162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573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599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831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67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9939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4232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57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315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759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516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02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874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581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191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2221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840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393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400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728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154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239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414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745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451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960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985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255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993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636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25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4430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345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268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148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981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390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070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669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458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146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352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23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932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156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567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266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657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0213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956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140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201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136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698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5413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936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32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9555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42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007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248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002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17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109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135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935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2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74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3250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014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771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97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586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8442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911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84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428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12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897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242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742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4569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647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668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376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1702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795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36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362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002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3369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677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056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964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700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081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494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420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796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948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17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881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42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013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897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3424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525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1419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641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276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2288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320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488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74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716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061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749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755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791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38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381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765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660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905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207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34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670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82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63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679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315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388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7882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768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40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4076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392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117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09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943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261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73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446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505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83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917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561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188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318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229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87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372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765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175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612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460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725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360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584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37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5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7076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71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901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062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129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013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785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683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947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037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919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129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35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349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164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713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1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917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7396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12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576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669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964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887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848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402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5415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028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234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54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857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417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634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147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815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897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490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3366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062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084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54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805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91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14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049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101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28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5159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0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198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65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951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0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509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593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150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398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270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528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185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902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250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421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432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09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281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442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1581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7989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347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838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54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273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1948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003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9968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591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653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9746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34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0774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687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310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381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058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128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88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614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261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412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38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148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247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210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310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0019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789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54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315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228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70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799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982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212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887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436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503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066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734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077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065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975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673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243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289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226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8993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916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02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83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081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496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9483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795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134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925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9486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106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017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723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191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630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10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252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897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507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616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059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4139</Words>
  <Characters>23593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2021-10-26T12:44:00Z</dcterms:created>
  <dcterms:modified xsi:type="dcterms:W3CDTF">2021-10-27T04:18:00Z</dcterms:modified>
</cp:coreProperties>
</file>