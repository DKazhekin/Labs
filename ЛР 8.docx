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31D19" w14:textId="36F69557" w:rsidR="008F3E0C" w:rsidRDefault="008F3E0C" w:rsidP="008F3E0C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="00875A7D">
        <w:rPr>
          <w:rFonts w:ascii="Times New Roman" w:hAnsi="Times New Roman" w:cs="Times New Roman"/>
          <w:b/>
          <w:bCs/>
          <w:color w:val="000000"/>
          <w:sz w:val="30"/>
          <w:szCs w:val="30"/>
        </w:rPr>
        <w:t>8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</w:t>
      </w:r>
      <w:r w:rsidR="00D15876">
        <w:rPr>
          <w:rFonts w:ascii="Times New Roman" w:hAnsi="Times New Roman" w:cs="Times New Roman"/>
          <w:color w:val="000000"/>
          <w:sz w:val="29"/>
          <w:szCs w:val="29"/>
        </w:rPr>
        <w:t>Фундаментальная</w:t>
      </w:r>
      <w:proofErr w:type="spellEnd"/>
      <w:r w:rsidR="00D15876"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</w:t>
      </w:r>
      <w:r>
        <w:rPr>
          <w:rFonts w:ascii="Times New Roman" w:hAnsi="Times New Roman" w:cs="Times New Roman"/>
          <w:color w:val="000000"/>
          <w:sz w:val="29"/>
          <w:szCs w:val="29"/>
        </w:rPr>
        <w:t>_________</w:t>
      </w:r>
    </w:p>
    <w:p w14:paraId="6BC0207F" w14:textId="77777777" w:rsidR="008F3E0C" w:rsidRDefault="008F3E0C" w:rsidP="008F3E0C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44AB8EDD" w14:textId="1A082878" w:rsidR="008F3E0C" w:rsidRDefault="008F3E0C" w:rsidP="008F3E0C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9_</w:t>
      </w:r>
      <w:r w:rsidR="00D15876">
        <w:rPr>
          <w:rFonts w:ascii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="00D15876"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 w:rsidR="00D15876"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04948F54" w14:textId="77777777" w:rsidR="008F3E0C" w:rsidRDefault="008F3E0C" w:rsidP="008F3E0C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524B313A" w14:textId="77777777" w:rsidR="008F3E0C" w:rsidRP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29AC6240" w14:textId="77777777" w:rsidR="008F3E0C" w:rsidRPr="008F3E0C" w:rsidRDefault="008F3E0C" w:rsidP="008F3E0C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55420578" w14:textId="5188F16E" w:rsidR="008F3E0C" w:rsidRDefault="008F3E0C" w:rsidP="008F3E0C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60D8ACBA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73673721" w14:textId="77777777" w:rsid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59BAEBD7" w14:textId="77777777" w:rsidR="008F3E0C" w:rsidRDefault="008F3E0C" w:rsidP="008F3E0C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72F684DF" w14:textId="77777777" w:rsid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7654632F" w14:textId="77777777" w:rsidR="008F3E0C" w:rsidRDefault="008F3E0C" w:rsidP="008F3E0C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1E6DEBCD" w14:textId="77777777" w:rsidR="008F3E0C" w:rsidRDefault="008F3E0C" w:rsidP="008F3E0C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79FBD656" w14:textId="77777777" w:rsidR="008F3E0C" w:rsidRDefault="008F3E0C" w:rsidP="008F3E0C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4D5A8A4B" w14:textId="77777777" w:rsidR="008F3E0C" w:rsidRDefault="008F3E0C" w:rsidP="008F3E0C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25782C33" w14:textId="77777777" w:rsidR="008F3E0C" w:rsidRDefault="008F3E0C" w:rsidP="008F3E0C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0E4468E9" w14:textId="2947F2AE" w:rsidR="008F3E0C" w:rsidRDefault="008F3E0C" w:rsidP="008F3E0C">
      <w:pPr>
        <w:numPr>
          <w:ilvl w:val="1"/>
          <w:numId w:val="1"/>
        </w:numPr>
        <w:tabs>
          <w:tab w:val="left" w:pos="5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="008A6660" w:rsidRPr="00B00789">
        <w:rPr>
          <w:rFonts w:ascii="Times New Roman" w:eastAsia="Times New Roman" w:hAnsi="Times New Roman" w:cs="Times New Roman"/>
          <w:sz w:val="18"/>
          <w:szCs w:val="18"/>
        </w:rPr>
        <w:t>системы</w:t>
      </w:r>
      <w:proofErr w:type="gramEnd"/>
      <w:r w:rsidR="008A6660" w:rsidRPr="00B00789">
        <w:rPr>
          <w:rFonts w:ascii="Times New Roman" w:eastAsia="Times New Roman" w:hAnsi="Times New Roman" w:cs="Times New Roman"/>
          <w:sz w:val="18"/>
          <w:szCs w:val="18"/>
        </w:rPr>
        <w:t xml:space="preserve"> программирования на языке Си</w:t>
      </w:r>
    </w:p>
    <w:p w14:paraId="717977F3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FAE8453" w14:textId="77777777" w:rsidR="008A6660" w:rsidRPr="00B00789" w:rsidRDefault="008F3E0C" w:rsidP="008F3E0C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работы: </w:t>
      </w:r>
      <w:r w:rsidR="008A6660" w:rsidRPr="00B00789">
        <w:rPr>
          <w:rFonts w:ascii="Times New Roman" w:hAnsi="Times New Roman" w:cs="Times New Roman"/>
          <w:sz w:val="18"/>
          <w:szCs w:val="18"/>
        </w:rPr>
        <w:t xml:space="preserve">изучение конкретной системы программирования на Си и получение навыков подготовки текстов и отладки программ. </w:t>
      </w:r>
    </w:p>
    <w:p w14:paraId="60221031" w14:textId="1DDB4338" w:rsidR="008F3E0C" w:rsidRPr="008A6660" w:rsidRDefault="008F3E0C" w:rsidP="008F3E0C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Задание </w:t>
      </w:r>
      <w:r w:rsidRPr="008A666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вариант №</w:t>
      </w: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gramStart"/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Pr="008A6660">
        <w:rPr>
          <w:rFonts w:ascii="Times New Roman" w:hAnsi="Times New Roman" w:cs="Times New Roman"/>
          <w:color w:val="000000"/>
          <w:sz w:val="20"/>
          <w:szCs w:val="20"/>
        </w:rPr>
        <w:t>)</w:t>
      </w:r>
      <w:proofErr w:type="gramEnd"/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:  </w:t>
      </w:r>
      <w:r w:rsidRPr="008A6660"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</w:t>
      </w:r>
    </w:p>
    <w:p w14:paraId="15D40278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16F60D5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28E27770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130CD60A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6E7BEE25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236C05F4" w14:textId="77777777" w:rsidR="008F3E0C" w:rsidRDefault="008F3E0C" w:rsidP="008F3E0C">
      <w:pPr>
        <w:autoSpaceDE w:val="0"/>
        <w:autoSpaceDN w:val="0"/>
        <w:adjustRightInd w:val="0"/>
        <w:ind w:left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_________________________________________________________________________________________________</w:t>
      </w:r>
    </w:p>
    <w:p w14:paraId="022D314B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EF6E081" w14:textId="4E3F1061" w:rsidR="008F3E0C" w:rsidRPr="008A6660" w:rsidRDefault="008F3E0C" w:rsidP="008A6660">
      <w:pPr>
        <w:numPr>
          <w:ilvl w:val="0"/>
          <w:numId w:val="3"/>
        </w:numPr>
        <w:tabs>
          <w:tab w:val="left" w:pos="20"/>
          <w:tab w:val="left" w:pos="394"/>
        </w:tabs>
        <w:autoSpaceDE w:val="0"/>
        <w:autoSpaceDN w:val="0"/>
        <w:adjustRightInd w:val="0"/>
        <w:ind w:left="394" w:hanging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Оборудование </w:t>
      </w:r>
      <w:r>
        <w:rPr>
          <w:rFonts w:ascii="Times New Roman" w:hAnsi="Times New Roman" w:cs="Times New Roman"/>
          <w:color w:val="000000"/>
          <w:sz w:val="20"/>
          <w:szCs w:val="20"/>
        </w:rPr>
        <w:t>(лабораторное):</w:t>
      </w:r>
    </w:p>
    <w:p w14:paraId="72E0D912" w14:textId="77777777" w:rsidR="008A6660" w:rsidRPr="008A6660" w:rsidRDefault="008A6660" w:rsidP="008A666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36F47BE7" w14:textId="77777777" w:rsidR="008A6660" w:rsidRPr="008A6660" w:rsidRDefault="008A6660" w:rsidP="008A6660">
      <w:pPr>
        <w:pStyle w:val="a3"/>
        <w:numPr>
          <w:ilvl w:val="0"/>
          <w:numId w:val="3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C422A34" w14:textId="77777777" w:rsidR="008A6660" w:rsidRPr="008A6660" w:rsidRDefault="008A6660" w:rsidP="008A666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3167E3BE" w14:textId="3EE201FE" w:rsidR="008F3E0C" w:rsidRPr="008A6660" w:rsidRDefault="008A6660" w:rsidP="008A6660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8F3E0C"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7998B1BB" w14:textId="77777777" w:rsidR="008F3E0C" w:rsidRDefault="008F3E0C" w:rsidP="008A666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54250399" w14:textId="77777777" w:rsidR="008F3E0C" w:rsidRDefault="008F3E0C" w:rsidP="008A666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6B1D022D" w14:textId="70405A68" w:rsidR="008F3E0C" w:rsidRDefault="008F3E0C" w:rsidP="008A666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 </w:t>
      </w:r>
      <w:r w:rsidR="008A6660">
        <w:rPr>
          <w:rFonts w:ascii="Times New Roman" w:hAnsi="Times New Roman" w:cs="Times New Roman"/>
          <w:color w:val="000000"/>
          <w:sz w:val="20"/>
          <w:szCs w:val="20"/>
        </w:rPr>
        <w:t>  </w:t>
      </w:r>
      <w:proofErr w:type="spellStart"/>
      <w:r w:rsidR="008A6660"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EC5ED5E" w14:textId="77777777" w:rsidR="008F3E0C" w:rsidRDefault="008F3E0C" w:rsidP="008F3E0C">
      <w:pPr>
        <w:autoSpaceDE w:val="0"/>
        <w:autoSpaceDN w:val="0"/>
        <w:adjustRightInd w:val="0"/>
        <w:spacing w:line="218" w:lineRule="auto"/>
        <w:ind w:right="-1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6. Идея, метод, алгоритм </w:t>
      </w:r>
      <w:r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6A302588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B84FE7A" w14:textId="100F8133" w:rsidR="008A6660" w:rsidRPr="00B00789" w:rsidRDefault="008A6660" w:rsidP="008A66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>Напишем программу, которая вычисляет площадь прямоугольника по заданным двум сторонам, но сделаем это с ошибками.</w:t>
      </w:r>
    </w:p>
    <w:p w14:paraId="1823647E" w14:textId="77777777" w:rsidR="008A6660" w:rsidRPr="00B00789" w:rsidRDefault="008A6660" w:rsidP="008A66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>Попробуем скомпилировать программу. Компилятор, естественно, укажет нам на синтаксическую ошибку.</w:t>
      </w:r>
    </w:p>
    <w:p w14:paraId="20D2E4E8" w14:textId="77777777" w:rsidR="008A6660" w:rsidRPr="00B00789" w:rsidRDefault="008A6660" w:rsidP="008A66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>Исправим указанную компилятором ошибку, затем скомпилируем программу вновь</w:t>
      </w:r>
    </w:p>
    <w:p w14:paraId="55A4556C" w14:textId="77777777" w:rsidR="008A6660" w:rsidRPr="00B00789" w:rsidRDefault="008A6660" w:rsidP="008A66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>Компилятор скомпилирует программу, запустим ее</w:t>
      </w:r>
    </w:p>
    <w:p w14:paraId="1C6DF278" w14:textId="77777777" w:rsidR="008A6660" w:rsidRPr="00B00789" w:rsidRDefault="008A6660" w:rsidP="008A66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>Проведем тесты</w:t>
      </w:r>
    </w:p>
    <w:p w14:paraId="38525BEE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A9D8344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7C19E53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9E388BA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90138B7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EE982BF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F49B10D" w14:textId="77777777" w:rsidR="008F3E0C" w:rsidRDefault="008F3E0C" w:rsidP="008F3E0C">
      <w:pPr>
        <w:autoSpaceDE w:val="0"/>
        <w:autoSpaceDN w:val="0"/>
        <w:adjustRightInd w:val="0"/>
        <w:spacing w:line="382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91A2D7E" w14:textId="77777777" w:rsidR="008F3E0C" w:rsidRDefault="008F3E0C" w:rsidP="008F3E0C">
      <w:pPr>
        <w:numPr>
          <w:ilvl w:val="0"/>
          <w:numId w:val="5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62B0550F" w14:textId="3CB708FE" w:rsidR="008A6660" w:rsidRPr="00B00789" w:rsidRDefault="008F3E0C" w:rsidP="008A666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color w:val="000000"/>
          <w:sz w:val="18"/>
          <w:szCs w:val="18"/>
        </w:rPr>
        <w:t>-</w:t>
      </w:r>
      <w:r w:rsidR="008A6660" w:rsidRPr="00B00789">
        <w:rPr>
          <w:rFonts w:ascii="Times New Roman" w:hAnsi="Times New Roman" w:cs="Times New Roman"/>
          <w:sz w:val="18"/>
          <w:szCs w:val="18"/>
        </w:rPr>
        <w:t xml:space="preserve">Скомпилируем при помощи команды </w:t>
      </w:r>
      <w:proofErr w:type="spellStart"/>
      <w:r w:rsidR="008A6660" w:rsidRPr="00B00789">
        <w:rPr>
          <w:rFonts w:ascii="Times New Roman" w:hAnsi="Times New Roman" w:cs="Times New Roman"/>
          <w:sz w:val="18"/>
          <w:szCs w:val="18"/>
        </w:rPr>
        <w:t>gcc</w:t>
      </w:r>
      <w:proofErr w:type="spellEnd"/>
      <w:r w:rsidR="008A6660" w:rsidRPr="00B00789">
        <w:rPr>
          <w:rFonts w:ascii="Times New Roman" w:hAnsi="Times New Roman" w:cs="Times New Roman"/>
          <w:sz w:val="18"/>
          <w:szCs w:val="18"/>
        </w:rPr>
        <w:t xml:space="preserve"> программы </w:t>
      </w:r>
      <w:r w:rsidR="00B00789" w:rsidRPr="00B00789">
        <w:rPr>
          <w:rFonts w:ascii="Times New Roman" w:hAnsi="Times New Roman" w:cs="Times New Roman"/>
          <w:sz w:val="18"/>
          <w:szCs w:val="18"/>
          <w:lang w:val="en-US"/>
        </w:rPr>
        <w:t>true</w:t>
      </w:r>
      <w:r w:rsidR="008A6660" w:rsidRPr="00B00789">
        <w:rPr>
          <w:rFonts w:ascii="Times New Roman" w:hAnsi="Times New Roman" w:cs="Times New Roman"/>
          <w:sz w:val="18"/>
          <w:szCs w:val="18"/>
        </w:rPr>
        <w:t>.</w:t>
      </w:r>
      <w:r w:rsidR="008A6660" w:rsidRPr="00B00789">
        <w:rPr>
          <w:rFonts w:ascii="Times New Roman" w:hAnsi="Times New Roman" w:cs="Times New Roman"/>
          <w:sz w:val="18"/>
          <w:szCs w:val="18"/>
          <w:lang w:val="en-US"/>
        </w:rPr>
        <w:t>c</w:t>
      </w:r>
      <w:r w:rsidR="008A6660" w:rsidRPr="00B00789">
        <w:rPr>
          <w:rFonts w:ascii="Times New Roman" w:hAnsi="Times New Roman" w:cs="Times New Roman"/>
          <w:sz w:val="18"/>
          <w:szCs w:val="18"/>
        </w:rPr>
        <w:t xml:space="preserve"> и </w:t>
      </w:r>
      <w:r w:rsidR="00B00789" w:rsidRPr="00B00789">
        <w:rPr>
          <w:rFonts w:ascii="Times New Roman" w:hAnsi="Times New Roman" w:cs="Times New Roman"/>
          <w:sz w:val="18"/>
          <w:szCs w:val="18"/>
          <w:lang w:val="en-US"/>
        </w:rPr>
        <w:t>false</w:t>
      </w:r>
      <w:r w:rsidR="008A6660" w:rsidRPr="00B00789">
        <w:rPr>
          <w:rFonts w:ascii="Times New Roman" w:hAnsi="Times New Roman" w:cs="Times New Roman"/>
          <w:sz w:val="18"/>
          <w:szCs w:val="18"/>
        </w:rPr>
        <w:t>.</w:t>
      </w:r>
      <w:r w:rsidR="008A6660" w:rsidRPr="00B00789">
        <w:rPr>
          <w:rFonts w:ascii="Times New Roman" w:hAnsi="Times New Roman" w:cs="Times New Roman"/>
          <w:sz w:val="18"/>
          <w:szCs w:val="18"/>
          <w:lang w:val="en-US"/>
        </w:rPr>
        <w:t>c</w:t>
      </w:r>
      <w:r w:rsidR="008A6660" w:rsidRPr="00B00789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="008A6660" w:rsidRPr="00B00789">
        <w:rPr>
          <w:rFonts w:ascii="Times New Roman" w:hAnsi="Times New Roman" w:cs="Times New Roman"/>
          <w:sz w:val="18"/>
          <w:szCs w:val="18"/>
        </w:rPr>
        <w:t>gcc</w:t>
      </w:r>
      <w:proofErr w:type="spellEnd"/>
      <w:r w:rsidR="008A6660" w:rsidRPr="00B00789">
        <w:rPr>
          <w:rFonts w:ascii="Times New Roman" w:hAnsi="Times New Roman" w:cs="Times New Roman"/>
          <w:sz w:val="18"/>
          <w:szCs w:val="18"/>
        </w:rPr>
        <w:t xml:space="preserve"> </w:t>
      </w:r>
      <w:r w:rsidR="00B00789" w:rsidRPr="00B00789">
        <w:rPr>
          <w:rFonts w:ascii="Times New Roman" w:hAnsi="Times New Roman" w:cs="Times New Roman"/>
          <w:sz w:val="18"/>
          <w:szCs w:val="18"/>
          <w:lang w:val="en-US"/>
        </w:rPr>
        <w:t>false</w:t>
      </w:r>
      <w:r w:rsidR="008A6660" w:rsidRPr="00B00789">
        <w:rPr>
          <w:rFonts w:ascii="Times New Roman" w:hAnsi="Times New Roman" w:cs="Times New Roman"/>
          <w:sz w:val="18"/>
          <w:szCs w:val="18"/>
        </w:rPr>
        <w:t>.</w:t>
      </w:r>
      <w:r w:rsidR="008A6660" w:rsidRPr="00B00789">
        <w:rPr>
          <w:rFonts w:ascii="Times New Roman" w:hAnsi="Times New Roman" w:cs="Times New Roman"/>
          <w:sz w:val="18"/>
          <w:szCs w:val="18"/>
          <w:lang w:val="en-US"/>
        </w:rPr>
        <w:t>c</w:t>
      </w:r>
      <w:r w:rsidR="008A6660" w:rsidRPr="00B00789">
        <w:rPr>
          <w:rFonts w:ascii="Times New Roman" w:hAnsi="Times New Roman" w:cs="Times New Roman"/>
          <w:sz w:val="18"/>
          <w:szCs w:val="18"/>
        </w:rPr>
        <w:t>/</w:t>
      </w:r>
      <w:r w:rsidR="00B00789" w:rsidRPr="00B00789">
        <w:rPr>
          <w:rFonts w:ascii="Times New Roman" w:hAnsi="Times New Roman" w:cs="Times New Roman"/>
          <w:sz w:val="18"/>
          <w:szCs w:val="18"/>
          <w:lang w:val="en-US"/>
        </w:rPr>
        <w:t>true</w:t>
      </w:r>
      <w:r w:rsidR="008A6660" w:rsidRPr="00B00789">
        <w:rPr>
          <w:rFonts w:ascii="Times New Roman" w:hAnsi="Times New Roman" w:cs="Times New Roman"/>
          <w:sz w:val="18"/>
          <w:szCs w:val="18"/>
        </w:rPr>
        <w:t>.</w:t>
      </w:r>
      <w:r w:rsidR="008A6660" w:rsidRPr="00B00789">
        <w:rPr>
          <w:rFonts w:ascii="Times New Roman" w:hAnsi="Times New Roman" w:cs="Times New Roman"/>
          <w:sz w:val="18"/>
          <w:szCs w:val="18"/>
          <w:lang w:val="en-US"/>
        </w:rPr>
        <w:t>c</w:t>
      </w:r>
      <w:r w:rsidR="008A6660" w:rsidRPr="00B00789">
        <w:rPr>
          <w:rFonts w:ascii="Times New Roman" w:hAnsi="Times New Roman" w:cs="Times New Roman"/>
          <w:sz w:val="18"/>
          <w:szCs w:val="18"/>
        </w:rPr>
        <w:t>)</w:t>
      </w:r>
    </w:p>
    <w:p w14:paraId="21BC053B" w14:textId="3A25E8F7" w:rsidR="008A6660" w:rsidRPr="00B00789" w:rsidRDefault="008A6660" w:rsidP="008A666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 xml:space="preserve">Компилятор сообщит об ошибке (программа </w:t>
      </w:r>
      <w:r w:rsidR="00B00789" w:rsidRPr="00B00789">
        <w:rPr>
          <w:rFonts w:ascii="Times New Roman" w:hAnsi="Times New Roman" w:cs="Times New Roman"/>
          <w:sz w:val="18"/>
          <w:szCs w:val="18"/>
          <w:lang w:val="en-US"/>
        </w:rPr>
        <w:t>false</w:t>
      </w:r>
      <w:r w:rsidRPr="00B00789">
        <w:rPr>
          <w:rFonts w:ascii="Times New Roman" w:hAnsi="Times New Roman" w:cs="Times New Roman"/>
          <w:sz w:val="18"/>
          <w:szCs w:val="18"/>
        </w:rPr>
        <w:t>.</w:t>
      </w:r>
      <w:r w:rsidRPr="00B00789">
        <w:rPr>
          <w:rFonts w:ascii="Times New Roman" w:hAnsi="Times New Roman" w:cs="Times New Roman"/>
          <w:sz w:val="18"/>
          <w:szCs w:val="18"/>
          <w:lang w:val="en-US"/>
        </w:rPr>
        <w:t>c</w:t>
      </w:r>
      <w:r w:rsidRPr="00B00789">
        <w:rPr>
          <w:rFonts w:ascii="Times New Roman" w:hAnsi="Times New Roman" w:cs="Times New Roman"/>
          <w:sz w:val="18"/>
          <w:szCs w:val="18"/>
        </w:rPr>
        <w:t>)</w:t>
      </w:r>
    </w:p>
    <w:p w14:paraId="452167AC" w14:textId="7A864200" w:rsidR="008A6660" w:rsidRPr="00B00789" w:rsidRDefault="008A6660" w:rsidP="008A666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 xml:space="preserve">Исправим ошибки в программе </w:t>
      </w:r>
      <w:r w:rsidR="00B00789" w:rsidRPr="00B00789">
        <w:rPr>
          <w:rFonts w:ascii="Times New Roman" w:hAnsi="Times New Roman" w:cs="Times New Roman"/>
          <w:sz w:val="18"/>
          <w:szCs w:val="18"/>
          <w:lang w:val="en-US"/>
        </w:rPr>
        <w:t>true</w:t>
      </w:r>
      <w:r w:rsidRPr="00B00789">
        <w:rPr>
          <w:rFonts w:ascii="Times New Roman" w:hAnsi="Times New Roman" w:cs="Times New Roman"/>
          <w:sz w:val="18"/>
          <w:szCs w:val="18"/>
        </w:rPr>
        <w:t>.</w:t>
      </w:r>
      <w:r w:rsidRPr="00B00789">
        <w:rPr>
          <w:rFonts w:ascii="Times New Roman" w:hAnsi="Times New Roman" w:cs="Times New Roman"/>
          <w:sz w:val="18"/>
          <w:szCs w:val="18"/>
          <w:lang w:val="en-US"/>
        </w:rPr>
        <w:t>c</w:t>
      </w:r>
      <w:r w:rsidRPr="00B00789">
        <w:rPr>
          <w:rFonts w:ascii="Times New Roman" w:hAnsi="Times New Roman" w:cs="Times New Roman"/>
          <w:sz w:val="18"/>
          <w:szCs w:val="18"/>
        </w:rPr>
        <w:t>, скомпилируем ее</w:t>
      </w:r>
    </w:p>
    <w:p w14:paraId="2D931703" w14:textId="77777777" w:rsidR="008A6660" w:rsidRPr="00B00789" w:rsidRDefault="008A6660" w:rsidP="008A666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 xml:space="preserve">Запустим файл </w:t>
      </w:r>
      <w:proofErr w:type="spellStart"/>
      <w:r w:rsidRPr="00B00789">
        <w:rPr>
          <w:rFonts w:ascii="Times New Roman" w:hAnsi="Times New Roman" w:cs="Times New Roman"/>
          <w:sz w:val="18"/>
          <w:szCs w:val="18"/>
        </w:rPr>
        <w:t>a.out</w:t>
      </w:r>
      <w:proofErr w:type="spellEnd"/>
      <w:r w:rsidRPr="00B00789">
        <w:rPr>
          <w:rFonts w:ascii="Times New Roman" w:hAnsi="Times New Roman" w:cs="Times New Roman"/>
          <w:sz w:val="18"/>
          <w:szCs w:val="18"/>
        </w:rPr>
        <w:t xml:space="preserve"> (наша скомпилированная программа) при помощи команды /</w:t>
      </w:r>
      <w:proofErr w:type="spellStart"/>
      <w:r w:rsidRPr="00B00789">
        <w:rPr>
          <w:rFonts w:ascii="Times New Roman" w:hAnsi="Times New Roman" w:cs="Times New Roman"/>
          <w:sz w:val="18"/>
          <w:szCs w:val="18"/>
        </w:rPr>
        <w:t>a.out</w:t>
      </w:r>
      <w:proofErr w:type="spellEnd"/>
    </w:p>
    <w:p w14:paraId="7EE6ACA5" w14:textId="0B9EEA3F" w:rsidR="008A6660" w:rsidRPr="00B00789" w:rsidRDefault="008A6660" w:rsidP="008A6660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bCs/>
          <w:noProof/>
          <w:sz w:val="18"/>
          <w:szCs w:val="18"/>
        </w:rPr>
      </w:pPr>
      <w:r w:rsidRPr="00B00789">
        <w:rPr>
          <w:rFonts w:ascii="Times New Roman" w:hAnsi="Times New Roman" w:cs="Times New Roman"/>
          <w:sz w:val="18"/>
          <w:szCs w:val="18"/>
        </w:rPr>
        <w:t>Попробуем ввести числа</w:t>
      </w:r>
    </w:p>
    <w:p w14:paraId="727A3EFC" w14:textId="77777777" w:rsidR="008A6660" w:rsidRPr="00B00789" w:rsidRDefault="008A6660" w:rsidP="008A6660">
      <w:pPr>
        <w:rPr>
          <w:rFonts w:ascii="Times New Roman" w:eastAsia="Times New Roman" w:hAnsi="Times New Roman" w:cs="Times New Roman"/>
          <w:bCs/>
          <w:noProof/>
          <w:sz w:val="18"/>
          <w:szCs w:val="18"/>
          <w:lang w:val="en-US"/>
        </w:rPr>
      </w:pP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Тесты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  <w:lang w:val="en-US"/>
        </w:rPr>
        <w:t>:</w:t>
      </w:r>
    </w:p>
    <w:p w14:paraId="56CF2BED" w14:textId="216C74DD" w:rsidR="008A6660" w:rsidRPr="00B00789" w:rsidRDefault="008A6660" w:rsidP="008A6660">
      <w:pPr>
        <w:rPr>
          <w:rFonts w:ascii="Times New Roman" w:eastAsia="Times New Roman" w:hAnsi="Times New Roman" w:cs="Times New Roman"/>
          <w:bCs/>
          <w:noProof/>
          <w:sz w:val="18"/>
          <w:szCs w:val="18"/>
        </w:rPr>
      </w:pP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ab/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5 и 6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–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Площадь = 30</w:t>
      </w:r>
    </w:p>
    <w:p w14:paraId="64D50FF7" w14:textId="7BA9F1EF" w:rsidR="008A6660" w:rsidRPr="00B00789" w:rsidRDefault="008A6660" w:rsidP="008A6660">
      <w:pPr>
        <w:rPr>
          <w:rFonts w:ascii="Times New Roman" w:eastAsia="Times New Roman" w:hAnsi="Times New Roman" w:cs="Times New Roman"/>
          <w:bCs/>
          <w:noProof/>
          <w:sz w:val="18"/>
          <w:szCs w:val="18"/>
        </w:rPr>
      </w:pP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ab/>
        <w:t>2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и 2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–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Площадь = 4</w:t>
      </w:r>
    </w:p>
    <w:p w14:paraId="5CD27402" w14:textId="6450927B" w:rsidR="008A6660" w:rsidRPr="00B00789" w:rsidRDefault="008A6660" w:rsidP="008A6660">
      <w:pPr>
        <w:rPr>
          <w:rFonts w:ascii="Times New Roman" w:eastAsia="Times New Roman" w:hAnsi="Times New Roman" w:cs="Times New Roman"/>
          <w:bCs/>
          <w:noProof/>
          <w:sz w:val="18"/>
          <w:szCs w:val="18"/>
        </w:rPr>
      </w:pP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ab/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1 и 0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–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Площадь = 0</w:t>
      </w:r>
    </w:p>
    <w:p w14:paraId="10B9658B" w14:textId="22264787" w:rsidR="008A6660" w:rsidRPr="00B00789" w:rsidRDefault="008A6660" w:rsidP="008A6660">
      <w:pPr>
        <w:rPr>
          <w:rFonts w:ascii="Times New Roman" w:eastAsia="Times New Roman" w:hAnsi="Times New Roman" w:cs="Times New Roman"/>
          <w:bCs/>
          <w:noProof/>
          <w:sz w:val="18"/>
          <w:szCs w:val="18"/>
        </w:rPr>
      </w:pP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ab/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0 и 0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–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Площадь = 0</w:t>
      </w:r>
    </w:p>
    <w:p w14:paraId="33793FCB" w14:textId="60653CEC" w:rsidR="008A6660" w:rsidRPr="00B00789" w:rsidRDefault="008A6660" w:rsidP="008A6660">
      <w:pPr>
        <w:rPr>
          <w:rFonts w:ascii="Times New Roman" w:eastAsia="Times New Roman" w:hAnsi="Times New Roman" w:cs="Times New Roman"/>
          <w:bCs/>
          <w:noProof/>
          <w:sz w:val="18"/>
          <w:szCs w:val="18"/>
        </w:rPr>
      </w:pP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ab/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10 и 10 – Площадь = 100</w:t>
      </w:r>
    </w:p>
    <w:p w14:paraId="4D910E5C" w14:textId="3A33A0B3" w:rsidR="008A6660" w:rsidRPr="00B00789" w:rsidRDefault="008A6660" w:rsidP="008A6660">
      <w:pPr>
        <w:rPr>
          <w:rFonts w:ascii="Times New Roman" w:eastAsia="Times New Roman" w:hAnsi="Times New Roman" w:cs="Times New Roman"/>
          <w:bCs/>
          <w:noProof/>
          <w:sz w:val="18"/>
          <w:szCs w:val="18"/>
        </w:rPr>
      </w:pP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ab/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5 и 3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–</w:t>
      </w:r>
      <w:r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 xml:space="preserve"> </w:t>
      </w:r>
      <w:r w:rsidR="00B00789" w:rsidRPr="00B00789">
        <w:rPr>
          <w:rFonts w:ascii="Times New Roman" w:eastAsia="Times New Roman" w:hAnsi="Times New Roman" w:cs="Times New Roman"/>
          <w:bCs/>
          <w:noProof/>
          <w:sz w:val="18"/>
          <w:szCs w:val="18"/>
        </w:rPr>
        <w:t>Площадь = 15</w:t>
      </w:r>
    </w:p>
    <w:p w14:paraId="46A28630" w14:textId="50E0C16D" w:rsidR="008F3E0C" w:rsidRDefault="008F3E0C" w:rsidP="008A666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6402C650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97ED3F6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1966998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25DD545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4CB8504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EBAD933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12B3ED7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3167241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F2A11A3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BF3807E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Пункты 1-7 отчета составляются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сторого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до начала лабораторной работы.</w:t>
      </w:r>
    </w:p>
    <w:p w14:paraId="5795394A" w14:textId="77777777" w:rsidR="008F3E0C" w:rsidRDefault="008F3E0C" w:rsidP="008F3E0C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2C3ABB8" w14:textId="77777777" w:rsidR="008F3E0C" w:rsidRDefault="008F3E0C" w:rsidP="008F3E0C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779F7188" w14:textId="77777777" w:rsidR="008F3E0C" w:rsidRDefault="008F3E0C" w:rsidP="008F3E0C">
      <w:pPr>
        <w:numPr>
          <w:ilvl w:val="0"/>
          <w:numId w:val="6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3AD35762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27332488" w14:textId="10BC36A9" w:rsidR="00C33697" w:rsidRPr="00B00789" w:rsidRDefault="00B00789" w:rsidP="00B00789">
      <w:pPr>
        <w:jc w:val="center"/>
        <w:rPr>
          <w:b/>
          <w:bCs/>
        </w:rPr>
      </w:pPr>
      <w:r w:rsidRPr="00B00789">
        <w:rPr>
          <w:b/>
          <w:bCs/>
        </w:rPr>
        <w:t>Программа с ошибкой</w:t>
      </w:r>
    </w:p>
    <w:p w14:paraId="1708DD9A" w14:textId="77777777" w:rsidR="00FA73C6" w:rsidRPr="00875A7D" w:rsidRDefault="00FA73C6" w:rsidP="00FA73C6">
      <w:pPr>
        <w:rPr>
          <w:rFonts w:ascii="Times New Roman" w:hAnsi="Times New Roman" w:cs="Times New Roman"/>
          <w:sz w:val="20"/>
          <w:szCs w:val="20"/>
        </w:rPr>
      </w:pPr>
    </w:p>
    <w:p w14:paraId="707B0464" w14:textId="77777777" w:rsidR="00FA73C6" w:rsidRPr="00875A7D" w:rsidRDefault="00FA73C6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2E6A4A87" w14:textId="77777777" w:rsidR="00B00789" w:rsidRPr="00D15876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15876">
        <w:rPr>
          <w:rFonts w:ascii="Times New Roman" w:hAnsi="Times New Roman" w:cs="Times New Roman"/>
          <w:sz w:val="20"/>
          <w:szCs w:val="20"/>
          <w:lang w:val="en-US"/>
        </w:rPr>
        <w:t>denis@</w:t>
      </w:r>
      <w:proofErr w:type="gramStart"/>
      <w:r w:rsidRPr="00D15876">
        <w:rPr>
          <w:rFonts w:ascii="Times New Roman" w:hAnsi="Times New Roman" w:cs="Times New Roman"/>
          <w:sz w:val="20"/>
          <w:szCs w:val="20"/>
          <w:lang w:val="en-US"/>
        </w:rPr>
        <w:t>ubuntu</w:t>
      </w:r>
      <w:proofErr w:type="spellEnd"/>
      <w:r w:rsidRPr="00D15876">
        <w:rPr>
          <w:rFonts w:ascii="Times New Roman" w:hAnsi="Times New Roman" w:cs="Times New Roman"/>
          <w:sz w:val="20"/>
          <w:szCs w:val="20"/>
          <w:lang w:val="en-US"/>
        </w:rPr>
        <w:t>:~</w:t>
      </w:r>
      <w:proofErr w:type="gramEnd"/>
      <w:r w:rsidRPr="00D15876">
        <w:rPr>
          <w:rFonts w:ascii="Times New Roman" w:hAnsi="Times New Roman" w:cs="Times New Roman"/>
          <w:sz w:val="20"/>
          <w:szCs w:val="20"/>
          <w:lang w:val="en-US"/>
        </w:rPr>
        <w:t xml:space="preserve">$ emacs </w:t>
      </w:r>
      <w:proofErr w:type="spellStart"/>
      <w:r w:rsidRPr="00D15876">
        <w:rPr>
          <w:rFonts w:ascii="Times New Roman" w:hAnsi="Times New Roman" w:cs="Times New Roman"/>
          <w:sz w:val="20"/>
          <w:szCs w:val="20"/>
          <w:lang w:val="en-US"/>
        </w:rPr>
        <w:t>false.c</w:t>
      </w:r>
      <w:proofErr w:type="spellEnd"/>
    </w:p>
    <w:p w14:paraId="3EB9EE31" w14:textId="77777777" w:rsidR="00B00789" w:rsidRPr="00875A7D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75A7D">
        <w:rPr>
          <w:rFonts w:ascii="Times New Roman" w:hAnsi="Times New Roman" w:cs="Times New Roman"/>
          <w:sz w:val="20"/>
          <w:szCs w:val="20"/>
          <w:lang w:val="en-US"/>
        </w:rPr>
        <w:t>denis@</w:t>
      </w:r>
      <w:proofErr w:type="gramStart"/>
      <w:r w:rsidRPr="00875A7D">
        <w:rPr>
          <w:rFonts w:ascii="Times New Roman" w:hAnsi="Times New Roman" w:cs="Times New Roman"/>
          <w:sz w:val="20"/>
          <w:szCs w:val="20"/>
          <w:lang w:val="en-US"/>
        </w:rPr>
        <w:t>ubuntu</w:t>
      </w:r>
      <w:proofErr w:type="spellEnd"/>
      <w:r w:rsidRPr="00875A7D">
        <w:rPr>
          <w:rFonts w:ascii="Times New Roman" w:hAnsi="Times New Roman" w:cs="Times New Roman"/>
          <w:sz w:val="20"/>
          <w:szCs w:val="20"/>
          <w:lang w:val="en-US"/>
        </w:rPr>
        <w:t>:~</w:t>
      </w:r>
      <w:proofErr w:type="gramEnd"/>
      <w:r w:rsidRPr="00875A7D">
        <w:rPr>
          <w:rFonts w:ascii="Times New Roman" w:hAnsi="Times New Roman" w:cs="Times New Roman"/>
          <w:sz w:val="20"/>
          <w:szCs w:val="20"/>
          <w:lang w:val="en-US"/>
        </w:rPr>
        <w:t xml:space="preserve">$ cat </w:t>
      </w:r>
      <w:proofErr w:type="spellStart"/>
      <w:r w:rsidRPr="00875A7D">
        <w:rPr>
          <w:rFonts w:ascii="Times New Roman" w:hAnsi="Times New Roman" w:cs="Times New Roman"/>
          <w:sz w:val="20"/>
          <w:szCs w:val="20"/>
          <w:lang w:val="en-US"/>
        </w:rPr>
        <w:t>false.c</w:t>
      </w:r>
      <w:proofErr w:type="spellEnd"/>
    </w:p>
    <w:p w14:paraId="7DF39CC6" w14:textId="77777777" w:rsidR="00B00789" w:rsidRPr="00875A7D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875A7D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875A7D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875A7D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5D24302" w14:textId="77777777" w:rsidR="00B00789" w:rsidRPr="00875A7D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</w:p>
    <w:p w14:paraId="6E614691" w14:textId="77777777" w:rsidR="00B00789" w:rsidRPr="00875A7D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875A7D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875A7D">
        <w:rPr>
          <w:rFonts w:ascii="Times New Roman" w:hAnsi="Times New Roman" w:cs="Times New Roman"/>
          <w:sz w:val="20"/>
          <w:szCs w:val="20"/>
          <w:lang w:val="en-US"/>
        </w:rPr>
        <w:t>function(</w:t>
      </w:r>
      <w:proofErr w:type="gramEnd"/>
      <w:r w:rsidRPr="00875A7D">
        <w:rPr>
          <w:rFonts w:ascii="Times New Roman" w:hAnsi="Times New Roman" w:cs="Times New Roman"/>
          <w:sz w:val="20"/>
          <w:szCs w:val="20"/>
          <w:lang w:val="en-US"/>
        </w:rPr>
        <w:t xml:space="preserve">){                               </w:t>
      </w:r>
    </w:p>
    <w:p w14:paraId="24DD1446" w14:textId="77777777" w:rsidR="00B00789" w:rsidRPr="00875A7D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875A7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875A7D">
        <w:rPr>
          <w:rFonts w:ascii="Times New Roman" w:hAnsi="Times New Roman" w:cs="Times New Roman"/>
          <w:sz w:val="20"/>
          <w:szCs w:val="20"/>
          <w:lang w:val="en-US"/>
        </w:rPr>
        <w:t>a,b</w:t>
      </w:r>
      <w:proofErr w:type="gramEnd"/>
      <w:r w:rsidRPr="00875A7D">
        <w:rPr>
          <w:rFonts w:ascii="Times New Roman" w:hAnsi="Times New Roman" w:cs="Times New Roman"/>
          <w:sz w:val="20"/>
          <w:szCs w:val="20"/>
          <w:lang w:val="en-US"/>
        </w:rPr>
        <w:t>,square</w:t>
      </w:r>
      <w:proofErr w:type="spellEnd"/>
      <w:r w:rsidRPr="00875A7D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</w:p>
    <w:p w14:paraId="505F94F9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  <w:r w:rsidRPr="00875A7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00789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B0078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00789">
        <w:rPr>
          <w:rFonts w:ascii="Times New Roman" w:hAnsi="Times New Roman" w:cs="Times New Roman"/>
          <w:sz w:val="20"/>
          <w:szCs w:val="20"/>
        </w:rPr>
        <w:t xml:space="preserve">"Введите стороны прямоугольника\n");              </w:t>
      </w:r>
    </w:p>
    <w:p w14:paraId="7DE30299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00789">
        <w:rPr>
          <w:rFonts w:ascii="Times New Roman" w:hAnsi="Times New Roman" w:cs="Times New Roman"/>
          <w:sz w:val="20"/>
          <w:szCs w:val="20"/>
          <w:lang w:val="en-US"/>
        </w:rPr>
        <w:t>scanf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00789">
        <w:rPr>
          <w:rFonts w:ascii="Times New Roman" w:hAnsi="Times New Roman" w:cs="Times New Roman"/>
          <w:sz w:val="20"/>
          <w:szCs w:val="20"/>
          <w:lang w:val="en-US"/>
        </w:rPr>
        <w:t>"%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d%d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", a,b);                             </w:t>
      </w:r>
    </w:p>
    <w:p w14:paraId="08E7A83D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square = a * b;</w:t>
      </w:r>
    </w:p>
    <w:p w14:paraId="3A2DDAFE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00789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B0078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00789">
        <w:rPr>
          <w:rFonts w:ascii="Times New Roman" w:hAnsi="Times New Roman" w:cs="Times New Roman"/>
          <w:sz w:val="20"/>
          <w:szCs w:val="20"/>
        </w:rPr>
        <w:t xml:space="preserve">"Площадь прямоугольника равна: %i\n", </w:t>
      </w:r>
      <w:proofErr w:type="spellStart"/>
      <w:r w:rsidRPr="00B00789">
        <w:rPr>
          <w:rFonts w:ascii="Times New Roman" w:hAnsi="Times New Roman" w:cs="Times New Roman"/>
          <w:sz w:val="20"/>
          <w:szCs w:val="20"/>
        </w:rPr>
        <w:t>square</w:t>
      </w:r>
      <w:proofErr w:type="spellEnd"/>
      <w:r w:rsidRPr="00B00789">
        <w:rPr>
          <w:rFonts w:ascii="Times New Roman" w:hAnsi="Times New Roman" w:cs="Times New Roman"/>
          <w:sz w:val="20"/>
          <w:szCs w:val="20"/>
        </w:rPr>
        <w:t xml:space="preserve">);   </w:t>
      </w:r>
    </w:p>
    <w:p w14:paraId="0C3709E9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</w:rPr>
        <w:t xml:space="preserve">    </w:t>
      </w:r>
      <w:r w:rsidRPr="00B00789">
        <w:rPr>
          <w:rFonts w:ascii="Times New Roman" w:hAnsi="Times New Roman" w:cs="Times New Roman"/>
          <w:sz w:val="20"/>
          <w:szCs w:val="20"/>
          <w:lang w:val="en-US"/>
        </w:rPr>
        <w:t>return 0;</w:t>
      </w:r>
    </w:p>
    <w:p w14:paraId="3683D5A2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}    </w:t>
      </w:r>
    </w:p>
    <w:p w14:paraId="7AA78535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denis@</w:t>
      </w:r>
      <w:proofErr w:type="gramStart"/>
      <w:r w:rsidRPr="00B00789">
        <w:rPr>
          <w:rFonts w:ascii="Times New Roman" w:hAnsi="Times New Roman" w:cs="Times New Roman"/>
          <w:sz w:val="20"/>
          <w:szCs w:val="20"/>
          <w:lang w:val="en-US"/>
        </w:rPr>
        <w:t>ubuntu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:~</w:t>
      </w:r>
      <w:proofErr w:type="gramEnd"/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$ 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gcc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false.c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-o go</w:t>
      </w:r>
    </w:p>
    <w:p w14:paraId="07AE4EE6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false.c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: In function ‘function’:</w:t>
      </w:r>
    </w:p>
    <w:p w14:paraId="45157EC8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>false.c:5:5: error: expected ‘=’, ‘,’, ‘;’, ‘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asm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’ or ‘__attribute__’ before ‘print’</w:t>
      </w:r>
    </w:p>
    <w:p w14:paraId="64ADA575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B00789">
        <w:rPr>
          <w:rFonts w:ascii="Times New Roman" w:hAnsi="Times New Roman" w:cs="Times New Roman"/>
          <w:sz w:val="20"/>
          <w:szCs w:val="20"/>
        </w:rPr>
        <w:t xml:space="preserve">5 |     </w:t>
      </w:r>
      <w:proofErr w:type="spellStart"/>
      <w:proofErr w:type="gramStart"/>
      <w:r w:rsidRPr="00B00789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B0078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00789">
        <w:rPr>
          <w:rFonts w:ascii="Times New Roman" w:hAnsi="Times New Roman" w:cs="Times New Roman"/>
          <w:sz w:val="20"/>
          <w:szCs w:val="20"/>
        </w:rPr>
        <w:t>"Введите стороны прямоугольника\n");</w:t>
      </w:r>
    </w:p>
    <w:p w14:paraId="74B15B6F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</w:rPr>
        <w:t xml:space="preserve">      </w:t>
      </w:r>
      <w:r w:rsidRPr="00B00789">
        <w:rPr>
          <w:rFonts w:ascii="Times New Roman" w:hAnsi="Times New Roman" w:cs="Times New Roman"/>
          <w:sz w:val="20"/>
          <w:szCs w:val="20"/>
          <w:lang w:val="en-US"/>
        </w:rPr>
        <w:t>|     ^~~~~</w:t>
      </w:r>
    </w:p>
    <w:p w14:paraId="530D9AAC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>false.c:6:13: warning: format ‘%d’ expects argument of type ‘int *’, but argument 2 has type ‘int’ [-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Wformat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=]</w:t>
      </w:r>
    </w:p>
    <w:p w14:paraId="4BF3A14F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6 |     </w:t>
      </w:r>
      <w:proofErr w:type="spellStart"/>
      <w:proofErr w:type="gramStart"/>
      <w:r w:rsidRPr="00B00789">
        <w:rPr>
          <w:rFonts w:ascii="Times New Roman" w:hAnsi="Times New Roman" w:cs="Times New Roman"/>
          <w:sz w:val="20"/>
          <w:szCs w:val="20"/>
          <w:lang w:val="en-US"/>
        </w:rPr>
        <w:t>scanf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00789">
        <w:rPr>
          <w:rFonts w:ascii="Times New Roman" w:hAnsi="Times New Roman" w:cs="Times New Roman"/>
          <w:sz w:val="20"/>
          <w:szCs w:val="20"/>
          <w:lang w:val="en-US"/>
        </w:rPr>
        <w:t>"%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d%d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a,b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C8031F5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  |            ~^     ~</w:t>
      </w:r>
    </w:p>
    <w:p w14:paraId="3D09712D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  |             |     |</w:t>
      </w:r>
    </w:p>
    <w:p w14:paraId="2E4797C7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  |             int * int</w:t>
      </w:r>
    </w:p>
    <w:p w14:paraId="0B966B43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>false.c:6:15: warning: format ‘%d’ expects argument of type ‘int *’, but argument 3 has type ‘int’ [-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Wformat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=]</w:t>
      </w:r>
    </w:p>
    <w:p w14:paraId="249DA522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6 |     </w:t>
      </w:r>
      <w:proofErr w:type="spellStart"/>
      <w:proofErr w:type="gramStart"/>
      <w:r w:rsidRPr="00B00789">
        <w:rPr>
          <w:rFonts w:ascii="Times New Roman" w:hAnsi="Times New Roman" w:cs="Times New Roman"/>
          <w:sz w:val="20"/>
          <w:szCs w:val="20"/>
          <w:lang w:val="en-US"/>
        </w:rPr>
        <w:t>scanf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00789">
        <w:rPr>
          <w:rFonts w:ascii="Times New Roman" w:hAnsi="Times New Roman" w:cs="Times New Roman"/>
          <w:sz w:val="20"/>
          <w:szCs w:val="20"/>
          <w:lang w:val="en-US"/>
        </w:rPr>
        <w:t>"%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d%d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a,b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ED4E13E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  |              ~^     ~</w:t>
      </w:r>
    </w:p>
    <w:p w14:paraId="57D1E3D5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  |               |     |</w:t>
      </w:r>
    </w:p>
    <w:p w14:paraId="2A1E5A31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  |               int * int</w:t>
      </w:r>
    </w:p>
    <w:p w14:paraId="6976CE48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>false.c:7:5: error: ‘square’ undeclared (first use in this function)</w:t>
      </w:r>
    </w:p>
    <w:p w14:paraId="0DD4A11C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7 |     square = a * b;</w:t>
      </w:r>
    </w:p>
    <w:p w14:paraId="313579CD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  |     ^~~~~~</w:t>
      </w:r>
    </w:p>
    <w:p w14:paraId="6B8E8403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>false.c:7:5: note: each undeclared identifier is reported only once for each function it appears in</w:t>
      </w:r>
    </w:p>
    <w:p w14:paraId="556B5F6C" w14:textId="77777777" w:rsidR="00B00789" w:rsidRPr="00B00789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  <w:lang w:val="en-US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>false.c:8:5: warning: implicit declaration of function ‘print’; did you mean ‘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’? [-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Wimplicit</w:t>
      </w:r>
      <w:proofErr w:type="spellEnd"/>
      <w:r w:rsidRPr="00B00789">
        <w:rPr>
          <w:rFonts w:ascii="Times New Roman" w:hAnsi="Times New Roman" w:cs="Times New Roman"/>
          <w:sz w:val="20"/>
          <w:szCs w:val="20"/>
          <w:lang w:val="en-US"/>
        </w:rPr>
        <w:t>-function-declaration]</w:t>
      </w:r>
    </w:p>
    <w:p w14:paraId="1338A7A6" w14:textId="77777777" w:rsidR="00B00789" w:rsidRPr="00D15876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  <w:r w:rsidRPr="00B007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15876">
        <w:rPr>
          <w:rFonts w:ascii="Times New Roman" w:hAnsi="Times New Roman" w:cs="Times New Roman"/>
          <w:sz w:val="20"/>
          <w:szCs w:val="20"/>
        </w:rPr>
        <w:t xml:space="preserve">8 |     </w:t>
      </w:r>
      <w:proofErr w:type="gramStart"/>
      <w:r w:rsidRPr="00B00789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D158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15876">
        <w:rPr>
          <w:rFonts w:ascii="Times New Roman" w:hAnsi="Times New Roman" w:cs="Times New Roman"/>
          <w:sz w:val="20"/>
          <w:szCs w:val="20"/>
        </w:rPr>
        <w:t>"</w:t>
      </w:r>
      <w:r w:rsidRPr="00B00789">
        <w:rPr>
          <w:rFonts w:ascii="Times New Roman" w:hAnsi="Times New Roman" w:cs="Times New Roman"/>
          <w:sz w:val="20"/>
          <w:szCs w:val="20"/>
        </w:rPr>
        <w:t>Площадь</w:t>
      </w:r>
      <w:r w:rsidRPr="00D15876">
        <w:rPr>
          <w:rFonts w:ascii="Times New Roman" w:hAnsi="Times New Roman" w:cs="Times New Roman"/>
          <w:sz w:val="20"/>
          <w:szCs w:val="20"/>
        </w:rPr>
        <w:t xml:space="preserve"> </w:t>
      </w:r>
      <w:r w:rsidRPr="00B00789">
        <w:rPr>
          <w:rFonts w:ascii="Times New Roman" w:hAnsi="Times New Roman" w:cs="Times New Roman"/>
          <w:sz w:val="20"/>
          <w:szCs w:val="20"/>
        </w:rPr>
        <w:t>прямоугольника</w:t>
      </w:r>
      <w:r w:rsidRPr="00D15876">
        <w:rPr>
          <w:rFonts w:ascii="Times New Roman" w:hAnsi="Times New Roman" w:cs="Times New Roman"/>
          <w:sz w:val="20"/>
          <w:szCs w:val="20"/>
        </w:rPr>
        <w:t xml:space="preserve"> </w:t>
      </w:r>
      <w:r w:rsidRPr="00B00789">
        <w:rPr>
          <w:rFonts w:ascii="Times New Roman" w:hAnsi="Times New Roman" w:cs="Times New Roman"/>
          <w:sz w:val="20"/>
          <w:szCs w:val="20"/>
        </w:rPr>
        <w:t>равна</w:t>
      </w:r>
      <w:r w:rsidRPr="00D15876">
        <w:rPr>
          <w:rFonts w:ascii="Times New Roman" w:hAnsi="Times New Roman" w:cs="Times New Roman"/>
          <w:sz w:val="20"/>
          <w:szCs w:val="20"/>
        </w:rPr>
        <w:t>: %</w:t>
      </w:r>
      <w:proofErr w:type="spellStart"/>
      <w:r w:rsidRPr="00B0078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D15876">
        <w:rPr>
          <w:rFonts w:ascii="Times New Roman" w:hAnsi="Times New Roman" w:cs="Times New Roman"/>
          <w:sz w:val="20"/>
          <w:szCs w:val="20"/>
        </w:rPr>
        <w:t>\</w:t>
      </w:r>
      <w:r w:rsidRPr="00B0078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D15876">
        <w:rPr>
          <w:rFonts w:ascii="Times New Roman" w:hAnsi="Times New Roman" w:cs="Times New Roman"/>
          <w:sz w:val="20"/>
          <w:szCs w:val="20"/>
        </w:rPr>
        <w:t xml:space="preserve">", </w:t>
      </w:r>
      <w:r w:rsidRPr="00B00789">
        <w:rPr>
          <w:rFonts w:ascii="Times New Roman" w:hAnsi="Times New Roman" w:cs="Times New Roman"/>
          <w:sz w:val="20"/>
          <w:szCs w:val="20"/>
          <w:lang w:val="en-US"/>
        </w:rPr>
        <w:t>square</w:t>
      </w:r>
      <w:r w:rsidRPr="00D15876">
        <w:rPr>
          <w:rFonts w:ascii="Times New Roman" w:hAnsi="Times New Roman" w:cs="Times New Roman"/>
          <w:sz w:val="20"/>
          <w:szCs w:val="20"/>
        </w:rPr>
        <w:t>);</w:t>
      </w:r>
    </w:p>
    <w:p w14:paraId="7F8456FB" w14:textId="77777777" w:rsidR="00B00789" w:rsidRPr="00D15876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  <w:r w:rsidRPr="00D15876">
        <w:rPr>
          <w:rFonts w:ascii="Times New Roman" w:hAnsi="Times New Roman" w:cs="Times New Roman"/>
          <w:sz w:val="20"/>
          <w:szCs w:val="20"/>
        </w:rPr>
        <w:t xml:space="preserve">      |     ^~~~~</w:t>
      </w:r>
    </w:p>
    <w:p w14:paraId="1309C68F" w14:textId="77777777" w:rsidR="00B00789" w:rsidRPr="00D15876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  <w:r w:rsidRPr="00D15876">
        <w:rPr>
          <w:rFonts w:ascii="Times New Roman" w:hAnsi="Times New Roman" w:cs="Times New Roman"/>
          <w:sz w:val="20"/>
          <w:szCs w:val="20"/>
        </w:rPr>
        <w:t xml:space="preserve">      |     </w:t>
      </w:r>
      <w:proofErr w:type="spellStart"/>
      <w:r w:rsidRPr="00875A7D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</w:p>
    <w:p w14:paraId="38C42E0E" w14:textId="07081532" w:rsidR="00B00789" w:rsidRPr="00D15876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  <w:proofErr w:type="spellStart"/>
      <w:r w:rsidRPr="00875A7D">
        <w:rPr>
          <w:rFonts w:ascii="Times New Roman" w:hAnsi="Times New Roman" w:cs="Times New Roman"/>
          <w:sz w:val="20"/>
          <w:szCs w:val="20"/>
          <w:lang w:val="en-US"/>
        </w:rPr>
        <w:t>denis</w:t>
      </w:r>
      <w:proofErr w:type="spellEnd"/>
      <w:r w:rsidRPr="00D15876">
        <w:rPr>
          <w:rFonts w:ascii="Times New Roman" w:hAnsi="Times New Roman" w:cs="Times New Roman"/>
          <w:sz w:val="20"/>
          <w:szCs w:val="20"/>
        </w:rPr>
        <w:t>@</w:t>
      </w:r>
      <w:proofErr w:type="gramStart"/>
      <w:r w:rsidRPr="00875A7D">
        <w:rPr>
          <w:rFonts w:ascii="Times New Roman" w:hAnsi="Times New Roman" w:cs="Times New Roman"/>
          <w:sz w:val="20"/>
          <w:szCs w:val="20"/>
          <w:lang w:val="en-US"/>
        </w:rPr>
        <w:t>ubuntu</w:t>
      </w:r>
      <w:r w:rsidRPr="00D15876">
        <w:rPr>
          <w:rFonts w:ascii="Times New Roman" w:hAnsi="Times New Roman" w:cs="Times New Roman"/>
          <w:sz w:val="20"/>
          <w:szCs w:val="20"/>
        </w:rPr>
        <w:t>:~</w:t>
      </w:r>
      <w:proofErr w:type="gramEnd"/>
      <w:r w:rsidRPr="00D15876">
        <w:rPr>
          <w:rFonts w:ascii="Times New Roman" w:hAnsi="Times New Roman" w:cs="Times New Roman"/>
          <w:sz w:val="20"/>
          <w:szCs w:val="20"/>
        </w:rPr>
        <w:t xml:space="preserve">$ </w:t>
      </w:r>
    </w:p>
    <w:p w14:paraId="5C21D2CA" w14:textId="77777777" w:rsidR="00B00789" w:rsidRPr="00D15876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20"/>
          <w:szCs w:val="20"/>
        </w:rPr>
      </w:pPr>
    </w:p>
    <w:p w14:paraId="5DCED76B" w14:textId="033A6D63" w:rsidR="00B00789" w:rsidRPr="00D15876" w:rsidRDefault="00B00789" w:rsidP="00B0078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jc w:val="center"/>
        <w:rPr>
          <w:rFonts w:ascii="Times New Roman" w:hAnsi="Times New Roman" w:cs="Times New Roman"/>
          <w:b/>
          <w:bCs/>
        </w:rPr>
      </w:pPr>
      <w:r w:rsidRPr="00B00789">
        <w:rPr>
          <w:rFonts w:ascii="Times New Roman" w:hAnsi="Times New Roman" w:cs="Times New Roman"/>
          <w:b/>
          <w:bCs/>
        </w:rPr>
        <w:t>Исправная</w:t>
      </w:r>
      <w:r w:rsidRPr="00D15876">
        <w:rPr>
          <w:rFonts w:ascii="Times New Roman" w:hAnsi="Times New Roman" w:cs="Times New Roman"/>
        </w:rPr>
        <w:t xml:space="preserve"> </w:t>
      </w:r>
      <w:r w:rsidRPr="00B00789">
        <w:rPr>
          <w:rFonts w:ascii="Times New Roman" w:hAnsi="Times New Roman" w:cs="Times New Roman"/>
          <w:b/>
          <w:bCs/>
        </w:rPr>
        <w:t>программа</w:t>
      </w:r>
    </w:p>
    <w:p w14:paraId="123134D8" w14:textId="77777777" w:rsidR="00A03BA2" w:rsidRPr="00D15876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D15876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D15876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D15876">
        <w:rPr>
          <w:rFonts w:ascii="Times New Roman" w:hAnsi="Times New Roman" w:cs="Times New Roman"/>
          <w:sz w:val="18"/>
          <w:szCs w:val="18"/>
        </w:rPr>
        <w:t xml:space="preserve">$ 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cat</w:t>
      </w:r>
      <w:r w:rsidRPr="00D15876">
        <w:rPr>
          <w:rFonts w:ascii="Times New Roman" w:hAnsi="Times New Roman" w:cs="Times New Roman"/>
          <w:sz w:val="18"/>
          <w:szCs w:val="18"/>
        </w:rPr>
        <w:t xml:space="preserve"> 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true</w:t>
      </w:r>
      <w:r w:rsidRPr="00D15876">
        <w:rPr>
          <w:rFonts w:ascii="Times New Roman" w:hAnsi="Times New Roman" w:cs="Times New Roman"/>
          <w:sz w:val="18"/>
          <w:szCs w:val="18"/>
        </w:rPr>
        <w:t>.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c</w:t>
      </w:r>
    </w:p>
    <w:p w14:paraId="04C508AE" w14:textId="77777777" w:rsidR="00A03BA2" w:rsidRPr="00D15876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D15876">
        <w:rPr>
          <w:rFonts w:ascii="Times New Roman" w:hAnsi="Times New Roman" w:cs="Times New Roman"/>
          <w:sz w:val="18"/>
          <w:szCs w:val="18"/>
        </w:rPr>
        <w:t>#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include</w:t>
      </w:r>
      <w:r w:rsidRPr="00D15876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stdio</w:t>
      </w:r>
      <w:proofErr w:type="spellEnd"/>
      <w:r w:rsidRPr="00D15876">
        <w:rPr>
          <w:rFonts w:ascii="Times New Roman" w:hAnsi="Times New Roman" w:cs="Times New Roman"/>
          <w:sz w:val="18"/>
          <w:szCs w:val="18"/>
        </w:rPr>
        <w:t>.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h</w:t>
      </w:r>
      <w:r w:rsidRPr="00D15876">
        <w:rPr>
          <w:rFonts w:ascii="Times New Roman" w:hAnsi="Times New Roman" w:cs="Times New Roman"/>
          <w:sz w:val="18"/>
          <w:szCs w:val="18"/>
        </w:rPr>
        <w:t>"</w:t>
      </w:r>
    </w:p>
    <w:p w14:paraId="15EAB642" w14:textId="77777777" w:rsidR="00A03BA2" w:rsidRPr="00D15876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</w:p>
    <w:p w14:paraId="685EBA8C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  <w:lang w:val="en-US"/>
        </w:rPr>
      </w:pPr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int 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main(</w:t>
      </w:r>
      <w:proofErr w:type="gramEnd"/>
      <w:r w:rsidRPr="00A03BA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15276C05" w14:textId="77777777" w:rsidR="00A03BA2" w:rsidRPr="00D15876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  <w:lang w:val="en-US"/>
        </w:rPr>
      </w:pPr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    int</w:t>
      </w:r>
      <w:r w:rsidRPr="00D1587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a</w:t>
      </w:r>
      <w:r w:rsidRPr="00D15876">
        <w:rPr>
          <w:rFonts w:ascii="Times New Roman" w:hAnsi="Times New Roman" w:cs="Times New Roman"/>
          <w:sz w:val="18"/>
          <w:szCs w:val="18"/>
          <w:lang w:val="en-US"/>
        </w:rPr>
        <w:t>,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b</w:t>
      </w:r>
      <w:proofErr w:type="gramEnd"/>
      <w:r w:rsidRPr="00D15876">
        <w:rPr>
          <w:rFonts w:ascii="Times New Roman" w:hAnsi="Times New Roman" w:cs="Times New Roman"/>
          <w:sz w:val="18"/>
          <w:szCs w:val="18"/>
          <w:lang w:val="en-US"/>
        </w:rPr>
        <w:t>,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square</w:t>
      </w:r>
      <w:proofErr w:type="spellEnd"/>
      <w:r w:rsidRPr="00D15876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467C985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D1587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A03BA2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>"Введите стороны прямоугольника\n");</w:t>
      </w:r>
    </w:p>
    <w:p w14:paraId="3CAAB4A8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  <w:lang w:val="en-US"/>
        </w:rPr>
      </w:pPr>
      <w:r w:rsidRPr="00A03BA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scanf</w:t>
      </w:r>
      <w:proofErr w:type="spellEnd"/>
      <w:r w:rsidRPr="00A03BA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3BA2">
        <w:rPr>
          <w:rFonts w:ascii="Times New Roman" w:hAnsi="Times New Roman" w:cs="Times New Roman"/>
          <w:sz w:val="18"/>
          <w:szCs w:val="18"/>
          <w:lang w:val="en-US"/>
        </w:rPr>
        <w:t>"%</w:t>
      </w: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d%d</w:t>
      </w:r>
      <w:proofErr w:type="spellEnd"/>
      <w:r w:rsidRPr="00A03BA2">
        <w:rPr>
          <w:rFonts w:ascii="Times New Roman" w:hAnsi="Times New Roman" w:cs="Times New Roman"/>
          <w:sz w:val="18"/>
          <w:szCs w:val="18"/>
          <w:lang w:val="en-US"/>
        </w:rPr>
        <w:t>", &amp;</w:t>
      </w: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a,&amp;b</w:t>
      </w:r>
      <w:proofErr w:type="spellEnd"/>
      <w:r w:rsidRPr="00A03BA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7BE1537D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  <w:lang w:val="en-US"/>
        </w:rPr>
      </w:pPr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    square = a * b;</w:t>
      </w:r>
    </w:p>
    <w:p w14:paraId="0E4CE709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A03BA2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 xml:space="preserve">"Площадь прямоугольника равна: %i\n", </w:t>
      </w:r>
      <w:proofErr w:type="spellStart"/>
      <w:r w:rsidRPr="00A03BA2">
        <w:rPr>
          <w:rFonts w:ascii="Times New Roman" w:hAnsi="Times New Roman" w:cs="Times New Roman"/>
          <w:sz w:val="18"/>
          <w:szCs w:val="18"/>
        </w:rPr>
        <w:t>square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);</w:t>
      </w:r>
    </w:p>
    <w:p w14:paraId="37480B3A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  <w:lang w:val="en-US"/>
        </w:rPr>
      </w:pPr>
      <w:r w:rsidRPr="00A03BA2">
        <w:rPr>
          <w:rFonts w:ascii="Times New Roman" w:hAnsi="Times New Roman" w:cs="Times New Roman"/>
          <w:sz w:val="18"/>
          <w:szCs w:val="18"/>
        </w:rPr>
        <w:t xml:space="preserve">    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return 0;</w:t>
      </w:r>
    </w:p>
    <w:p w14:paraId="61E38A6F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  <w:lang w:val="en-US"/>
        </w:rPr>
      </w:pPr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} </w:t>
      </w:r>
    </w:p>
    <w:p w14:paraId="73830FC8" w14:textId="2410BF0D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A03BA2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gcc</w:t>
      </w:r>
      <w:proofErr w:type="spellEnd"/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true.c</w:t>
      </w:r>
      <w:proofErr w:type="spellEnd"/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 -o go</w:t>
      </w:r>
    </w:p>
    <w:p w14:paraId="70994A07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lastRenderedPageBreak/>
        <w:t>denis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A03BA2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>$ ./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go</w:t>
      </w:r>
    </w:p>
    <w:p w14:paraId="43B9D559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Введите стороны прямоугольника</w:t>
      </w:r>
    </w:p>
    <w:p w14:paraId="4B3A89FA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5</w:t>
      </w:r>
    </w:p>
    <w:p w14:paraId="1FCC2313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6</w:t>
      </w:r>
    </w:p>
    <w:p w14:paraId="317E2692" w14:textId="0A625DFF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Площадь прямоугольника равна: 30</w:t>
      </w:r>
    </w:p>
    <w:p w14:paraId="6735B89B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A03BA2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>$ ./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go</w:t>
      </w:r>
    </w:p>
    <w:p w14:paraId="12F80793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Введите стороны прямоугольника</w:t>
      </w:r>
    </w:p>
    <w:p w14:paraId="50475025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2</w:t>
      </w:r>
    </w:p>
    <w:p w14:paraId="5ADA68B1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2</w:t>
      </w:r>
    </w:p>
    <w:p w14:paraId="07EF328F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Площадь прямоугольника равна: 4</w:t>
      </w:r>
    </w:p>
    <w:p w14:paraId="7E734CC5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A03BA2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>$ ./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go</w:t>
      </w:r>
    </w:p>
    <w:p w14:paraId="285523F2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Введите стороны прямоугольника</w:t>
      </w:r>
    </w:p>
    <w:p w14:paraId="6550B07C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1</w:t>
      </w:r>
    </w:p>
    <w:p w14:paraId="638F8061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0</w:t>
      </w:r>
    </w:p>
    <w:p w14:paraId="133CE255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Площадь прямоугольника равна: 0</w:t>
      </w:r>
    </w:p>
    <w:p w14:paraId="21C3893C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A03BA2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>$ ./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go</w:t>
      </w:r>
    </w:p>
    <w:p w14:paraId="657478AB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Введите стороны прямоугольника</w:t>
      </w:r>
    </w:p>
    <w:p w14:paraId="404628F7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0</w:t>
      </w:r>
    </w:p>
    <w:p w14:paraId="5E9E5456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0</w:t>
      </w:r>
    </w:p>
    <w:p w14:paraId="7B164174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Площадь прямоугольника равна: 0</w:t>
      </w:r>
    </w:p>
    <w:p w14:paraId="1FD9F3A8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A03BA2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>$ ./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go</w:t>
      </w:r>
    </w:p>
    <w:p w14:paraId="076538E5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Введите стороны прямоугольника</w:t>
      </w:r>
    </w:p>
    <w:p w14:paraId="514459E5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10</w:t>
      </w:r>
    </w:p>
    <w:p w14:paraId="46398294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10</w:t>
      </w:r>
    </w:p>
    <w:p w14:paraId="2753402F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Площадь прямоугольника равна: 100</w:t>
      </w:r>
    </w:p>
    <w:p w14:paraId="3FD20B70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A03BA2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A03BA2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</w:rPr>
        <w:t>$ ./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go</w:t>
      </w:r>
    </w:p>
    <w:p w14:paraId="780DA2A6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Введите стороны прямоугольника</w:t>
      </w:r>
    </w:p>
    <w:p w14:paraId="3E25A7C6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5</w:t>
      </w:r>
    </w:p>
    <w:p w14:paraId="45A23F4E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3</w:t>
      </w:r>
    </w:p>
    <w:p w14:paraId="7C636E25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r w:rsidRPr="00A03BA2">
        <w:rPr>
          <w:rFonts w:ascii="Times New Roman" w:hAnsi="Times New Roman" w:cs="Times New Roman"/>
          <w:sz w:val="18"/>
          <w:szCs w:val="18"/>
        </w:rPr>
        <w:t>Площадь прямоугольника равна: 15</w:t>
      </w:r>
    </w:p>
    <w:p w14:paraId="0D858757" w14:textId="2327B2A7" w:rsidR="00A03BA2" w:rsidRPr="00875A7D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875A7D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875A7D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875A7D">
        <w:rPr>
          <w:rFonts w:ascii="Times New Roman" w:hAnsi="Times New Roman" w:cs="Times New Roman"/>
          <w:sz w:val="18"/>
          <w:szCs w:val="18"/>
        </w:rPr>
        <w:t xml:space="preserve">$ </w:t>
      </w:r>
    </w:p>
    <w:p w14:paraId="44FD7D65" w14:textId="77777777" w:rsidR="008D2247" w:rsidRPr="008D2247" w:rsidRDefault="008D2247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</w:p>
    <w:p w14:paraId="346377FD" w14:textId="3FE251CC" w:rsid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 с ошибкой времени выполнения</w:t>
      </w:r>
    </w:p>
    <w:p w14:paraId="6868E4DC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sz w:val="18"/>
          <w:szCs w:val="18"/>
        </w:rPr>
      </w:pPr>
    </w:p>
    <w:p w14:paraId="1640EABB" w14:textId="0749B57B" w:rsidR="008D2247" w:rsidRPr="008D2247" w:rsidRDefault="008D2247" w:rsidP="008D2247">
      <w:pPr>
        <w:pStyle w:val="Standard"/>
        <w:ind w:left="708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A03BA2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A03BA2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cat div0.c</w:t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hyperlink r:id="rId5" w:history="1">
        <w:r w:rsidRPr="008D2247">
          <w:rPr>
            <w:rStyle w:val="a4"/>
            <w:rFonts w:ascii="Times New Roman" w:hAnsi="Times New Roman" w:cs="Times New Roman"/>
            <w:sz w:val="18"/>
            <w:szCs w:val="18"/>
            <w:shd w:val="clear" w:color="auto" w:fill="FFFFFF"/>
            <w:lang w:val="en-US"/>
          </w:rPr>
          <w:t>#include</w:t>
        </w:r>
      </w:hyperlink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 &lt;</w:t>
      </w:r>
      <w:proofErr w:type="spellStart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stdio.h</w:t>
      </w:r>
      <w:proofErr w:type="spellEnd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&gt;</w:t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int main() {</w:t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    int 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first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 = 1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, second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;</w:t>
      </w:r>
    </w:p>
    <w:p w14:paraId="03C37288" w14:textId="2AB4EDF3" w:rsidR="008D2247" w:rsidRPr="008D2247" w:rsidRDefault="008D2247" w:rsidP="008D2247">
      <w:pPr>
        <w:pStyle w:val="Standard"/>
        <w:ind w:left="708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</w:pP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scanf</w:t>
      </w:r>
      <w:proofErr w:type="spellEnd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(</w:t>
      </w:r>
      <w:proofErr w:type="gramEnd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"%d", &amp;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second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);</w:t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    int 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res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 = 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first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/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second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;</w:t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    </w:t>
      </w:r>
      <w:proofErr w:type="spellStart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printf</w:t>
      </w:r>
      <w:proofErr w:type="spellEnd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("%d\n", 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res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);</w:t>
      </w:r>
      <w:r w:rsidRPr="008D2247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}</w:t>
      </w:r>
    </w:p>
    <w:p w14:paraId="7C0D798F" w14:textId="60C69DCA" w:rsidR="008D2247" w:rsidRPr="00946DF8" w:rsidRDefault="008D2247" w:rsidP="008D2247">
      <w:pPr>
        <w:pStyle w:val="Standard"/>
        <w:ind w:left="708"/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8D2247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8D2247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8D2247">
        <w:rPr>
          <w:rFonts w:ascii="Times New Roman" w:hAnsi="Times New Roman" w:cs="Times New Roman"/>
          <w:sz w:val="18"/>
          <w:szCs w:val="18"/>
        </w:rPr>
        <w:t xml:space="preserve">$ </w:t>
      </w:r>
      <w:proofErr w:type="spellStart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gcc</w:t>
      </w:r>
      <w:proofErr w:type="spellEnd"/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div0.c 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o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go</w:t>
      </w:r>
      <w:r w:rsidRPr="008D2247">
        <w:rPr>
          <w:rFonts w:ascii="Times New Roman" w:hAnsi="Times New Roman" w:cs="Times New Roman"/>
          <w:color w:val="000000"/>
          <w:sz w:val="18"/>
          <w:szCs w:val="18"/>
        </w:rPr>
        <w:br/>
      </w:r>
      <w:proofErr w:type="spellStart"/>
      <w:r w:rsidRPr="00A03BA2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8D2247">
        <w:rPr>
          <w:rFonts w:ascii="Times New Roman" w:hAnsi="Times New Roman" w:cs="Times New Roman"/>
          <w:sz w:val="18"/>
          <w:szCs w:val="18"/>
        </w:rPr>
        <w:t>@</w:t>
      </w:r>
      <w:r w:rsidRPr="00A03BA2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8D2247">
        <w:rPr>
          <w:rFonts w:ascii="Times New Roman" w:hAnsi="Times New Roman" w:cs="Times New Roman"/>
          <w:sz w:val="18"/>
          <w:szCs w:val="18"/>
        </w:rPr>
        <w:t>:~$</w:t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./</w:t>
      </w:r>
      <w:r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go</w:t>
      </w:r>
      <w:r w:rsidRPr="008D2247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0</w:t>
      </w:r>
      <w:r w:rsidRPr="008D2247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8D2247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Исключение в операции с плавающей точкой (стек памяти сброшен на диск)</w:t>
      </w:r>
    </w:p>
    <w:p w14:paraId="7ABCC431" w14:textId="77777777" w:rsidR="00A03BA2" w:rsidRPr="00A03BA2" w:rsidRDefault="00A03BA2" w:rsidP="00A03BA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left="720" w:right="-1414"/>
        <w:rPr>
          <w:rFonts w:ascii="Times New Roman" w:hAnsi="Times New Roman" w:cs="Times New Roman"/>
          <w:b/>
          <w:bCs/>
        </w:rPr>
      </w:pPr>
    </w:p>
    <w:p w14:paraId="43B6856A" w14:textId="35D49680" w:rsidR="008F3E0C" w:rsidRDefault="008F3E0C" w:rsidP="00D8247C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A03BA2">
        <w:rPr>
          <w:rFonts w:ascii="Times New Roman" w:hAnsi="Times New Roman" w:cs="Times New Roman"/>
          <w:sz w:val="20"/>
          <w:szCs w:val="20"/>
        </w:rPr>
        <w:br w:type="page"/>
      </w:r>
      <w:r w:rsidR="00D8247C" w:rsidRPr="00D8247C">
        <w:rPr>
          <w:rFonts w:ascii="Times New Roman" w:hAnsi="Times New Roman" w:cs="Times New Roman"/>
          <w:b/>
          <w:bCs/>
          <w:sz w:val="20"/>
          <w:szCs w:val="20"/>
        </w:rPr>
        <w:lastRenderedPageBreak/>
        <w:t>9.</w:t>
      </w:r>
      <w:r w:rsidR="00D8247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C291CDB" w14:textId="77777777" w:rsidR="008F3E0C" w:rsidRDefault="008F3E0C" w:rsidP="008F3E0C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8F3E0C" w14:paraId="152E118D" w14:textId="77777777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044E63B" w14:textId="77777777" w:rsidR="008F3E0C" w:rsidRDefault="008F3E0C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E415C1F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77E050" w14:textId="77777777" w:rsidR="008F3E0C" w:rsidRDefault="008F3E0C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DE528BD" w14:textId="77777777" w:rsidR="008F3E0C" w:rsidRDefault="008F3E0C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B58C608" w14:textId="77777777" w:rsidR="008F3E0C" w:rsidRDefault="008F3E0C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7B205E9" w14:textId="77777777" w:rsidR="008F3E0C" w:rsidRDefault="008F3E0C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3998FCA" w14:textId="77777777" w:rsidR="008F3E0C" w:rsidRDefault="008F3E0C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8F3E0C" w14:paraId="6F37A7FB" w14:textId="7777777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364078B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F82379C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9C4CE3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43E8BE9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E8A559E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035E7F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4D0EA4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8F3E0C" w14:paraId="421DA933" w14:textId="7777777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34326F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E7F95AD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F9E0761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C8E060D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F8B1DA1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6FC7B89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F1C0CA4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8F3E0C" w14:paraId="33E1BBA7" w14:textId="77777777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6F0D728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07AD3E6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3200B80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F660B62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CF9F4B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01EE148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BB54340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5E8CFE1" w14:textId="77777777" w:rsidR="008F3E0C" w:rsidRDefault="008F3E0C" w:rsidP="008F3E0C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F7BDF40" w14:textId="77777777" w:rsidR="008F3E0C" w:rsidRDefault="008F3E0C" w:rsidP="008F3E0C">
      <w:pPr>
        <w:numPr>
          <w:ilvl w:val="0"/>
          <w:numId w:val="8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>
        <w:rPr>
          <w:rFonts w:ascii="Times New Roman" w:hAnsi="Times New Roman" w:cs="Times New Roman"/>
          <w:color w:val="000000"/>
          <w:sz w:val="20"/>
          <w:szCs w:val="20"/>
        </w:rPr>
        <w:t>по существу работы _______________________________________________________________</w:t>
      </w:r>
    </w:p>
    <w:p w14:paraId="4E308579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A35F71B" w14:textId="76A7CD16" w:rsidR="00A03BA2" w:rsidRPr="00A03BA2" w:rsidRDefault="008F3E0C" w:rsidP="00A03BA2">
      <w:pPr>
        <w:numPr>
          <w:ilvl w:val="0"/>
          <w:numId w:val="9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Выводы</w:t>
      </w:r>
      <w:r w:rsidR="00A03BA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</w:rPr>
        <w:t xml:space="preserve">я получил опыт работы с языком Си на </w:t>
      </w:r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OC</w:t>
      </w:r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</w:rPr>
        <w:t xml:space="preserve"> </w:t>
      </w:r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Linux</w:t>
      </w:r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</w:rPr>
        <w:t xml:space="preserve">, с помощью редактора </w:t>
      </w:r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emacs</w:t>
      </w:r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</w:rPr>
        <w:t xml:space="preserve"> и компилятора </w:t>
      </w:r>
      <w:proofErr w:type="spellStart"/>
      <w:r w:rsidR="00A03BA2" w:rsidRPr="00A03BA2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gcc</w:t>
      </w:r>
      <w:proofErr w:type="spellEnd"/>
    </w:p>
    <w:p w14:paraId="76D292CF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  <w:sz w:val="22"/>
          <w:szCs w:val="22"/>
        </w:rPr>
      </w:pPr>
    </w:p>
    <w:p w14:paraId="5E8BC40C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72659D0" w14:textId="32ECEDAE" w:rsidR="00007A02" w:rsidRDefault="008F3E0C" w:rsidP="008F3E0C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sectPr w:rsidR="00007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9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4E02F4D2"/>
    <w:lvl w:ilvl="0" w:tplc="E4401B5C">
      <w:start w:val="1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10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0C"/>
    <w:rsid w:val="00007A02"/>
    <w:rsid w:val="00141A61"/>
    <w:rsid w:val="001A21DD"/>
    <w:rsid w:val="001C5AE6"/>
    <w:rsid w:val="0032156B"/>
    <w:rsid w:val="004F63A2"/>
    <w:rsid w:val="0073588B"/>
    <w:rsid w:val="00875A7D"/>
    <w:rsid w:val="008A6660"/>
    <w:rsid w:val="008D2247"/>
    <w:rsid w:val="008F3E0C"/>
    <w:rsid w:val="00A03BA2"/>
    <w:rsid w:val="00A04109"/>
    <w:rsid w:val="00B00789"/>
    <w:rsid w:val="00B559D8"/>
    <w:rsid w:val="00C33697"/>
    <w:rsid w:val="00D15876"/>
    <w:rsid w:val="00D8247C"/>
    <w:rsid w:val="00DB7C51"/>
    <w:rsid w:val="00E1321E"/>
    <w:rsid w:val="00F02BBD"/>
    <w:rsid w:val="00FA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980AE4"/>
  <w15:chartTrackingRefBased/>
  <w15:docId w15:val="{72BE87C4-709E-E645-82D3-C879E798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A73C6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lang w:eastAsia="zh-CN" w:bidi="hi-IN"/>
    </w:rPr>
  </w:style>
  <w:style w:type="paragraph" w:styleId="a3">
    <w:name w:val="List Paragraph"/>
    <w:basedOn w:val="a"/>
    <w:uiPriority w:val="34"/>
    <w:qFormat/>
    <w:rsid w:val="001A21D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D224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D22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k.com/im?sel=214705835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2021-09-21T10:23:00Z</dcterms:created>
  <dcterms:modified xsi:type="dcterms:W3CDTF">2021-10-25T15:28:00Z</dcterms:modified>
</cp:coreProperties>
</file>