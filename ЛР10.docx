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81394" w14:textId="11AE093F" w:rsidR="00E80820" w:rsidRDefault="00E80820" w:rsidP="00E80820">
      <w:pPr>
        <w:tabs>
          <w:tab w:val="left" w:pos="6673"/>
        </w:tabs>
        <w:autoSpaceDE w:val="0"/>
        <w:autoSpaceDN w:val="0"/>
        <w:adjustRightInd w:val="0"/>
        <w:ind w:left="177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30"/>
          <w:szCs w:val="30"/>
        </w:rPr>
        <w:t>Отчет по лабораторной работе №</w:t>
      </w:r>
      <w:r w:rsidRPr="00E80820">
        <w:rPr>
          <w:rFonts w:ascii="Times New Roman" w:hAnsi="Times New Roman" w:cs="Times New Roman"/>
          <w:b/>
          <w:bCs/>
          <w:color w:val="000000"/>
          <w:sz w:val="30"/>
          <w:szCs w:val="30"/>
        </w:rPr>
        <w:t xml:space="preserve">10 </w:t>
      </w:r>
      <w:r>
        <w:rPr>
          <w:rFonts w:ascii="Times New Roman" w:hAnsi="Times New Roman" w:cs="Times New Roman"/>
          <w:color w:val="000000"/>
          <w:sz w:val="29"/>
          <w:szCs w:val="29"/>
        </w:rPr>
        <w:t xml:space="preserve">по </w:t>
      </w:r>
      <w:proofErr w:type="spellStart"/>
      <w:r>
        <w:rPr>
          <w:rFonts w:ascii="Times New Roman" w:hAnsi="Times New Roman" w:cs="Times New Roman"/>
          <w:color w:val="000000"/>
          <w:sz w:val="29"/>
          <w:szCs w:val="29"/>
        </w:rPr>
        <w:t>курсу_____Фундаментальная</w:t>
      </w:r>
      <w:proofErr w:type="spellEnd"/>
      <w:r>
        <w:rPr>
          <w:rFonts w:ascii="Times New Roman" w:hAnsi="Times New Roman" w:cs="Times New Roman"/>
          <w:color w:val="000000"/>
          <w:sz w:val="29"/>
          <w:szCs w:val="29"/>
        </w:rPr>
        <w:t xml:space="preserve"> информатика_________</w:t>
      </w:r>
    </w:p>
    <w:p w14:paraId="75F3EC34" w14:textId="77777777" w:rsidR="00E80820" w:rsidRDefault="00E80820" w:rsidP="00E80820">
      <w:pPr>
        <w:autoSpaceDE w:val="0"/>
        <w:autoSpaceDN w:val="0"/>
        <w:adjustRightInd w:val="0"/>
        <w:spacing w:line="233" w:lineRule="exact"/>
        <w:rPr>
          <w:rFonts w:ascii="Times New Roman" w:hAnsi="Times New Roman" w:cs="Times New Roman"/>
          <w:color w:val="000000"/>
        </w:rPr>
      </w:pPr>
    </w:p>
    <w:p w14:paraId="29B9861F" w14:textId="77777777" w:rsidR="00E80820" w:rsidRDefault="00E80820" w:rsidP="00E80820">
      <w:pPr>
        <w:autoSpaceDE w:val="0"/>
        <w:autoSpaceDN w:val="0"/>
        <w:adjustRightInd w:val="0"/>
        <w:ind w:left="293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Студент группы __________M8O-102Б-21_________________, № по </w:t>
      </w:r>
      <w:proofErr w:type="gramStart"/>
      <w:r>
        <w:rPr>
          <w:rFonts w:ascii="Times New Roman" w:hAnsi="Times New Roman" w:cs="Times New Roman"/>
          <w:color w:val="000000"/>
          <w:sz w:val="20"/>
          <w:szCs w:val="20"/>
        </w:rPr>
        <w:t>списку  _</w:t>
      </w:r>
      <w:proofErr w:type="gramEnd"/>
      <w:r>
        <w:rPr>
          <w:rFonts w:ascii="Times New Roman" w:hAnsi="Times New Roman" w:cs="Times New Roman"/>
          <w:color w:val="000000"/>
          <w:sz w:val="20"/>
          <w:szCs w:val="20"/>
        </w:rPr>
        <w:t xml:space="preserve">9_- 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</w:rPr>
        <w:t>Кажекин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 xml:space="preserve"> Денис Андреевич</w:t>
      </w:r>
    </w:p>
    <w:p w14:paraId="4D5B1739" w14:textId="77777777" w:rsidR="00E80820" w:rsidRDefault="00E80820" w:rsidP="00E80820">
      <w:pPr>
        <w:autoSpaceDE w:val="0"/>
        <w:autoSpaceDN w:val="0"/>
        <w:adjustRightInd w:val="0"/>
        <w:spacing w:line="225" w:lineRule="exact"/>
        <w:rPr>
          <w:rFonts w:ascii="Times New Roman" w:hAnsi="Times New Roman" w:cs="Times New Roman"/>
          <w:color w:val="000000"/>
        </w:rPr>
      </w:pPr>
    </w:p>
    <w:p w14:paraId="3A96B5E2" w14:textId="77777777" w:rsidR="00E80820" w:rsidRPr="008F3E0C" w:rsidRDefault="00E80820" w:rsidP="00E80820">
      <w:pPr>
        <w:autoSpaceDE w:val="0"/>
        <w:autoSpaceDN w:val="0"/>
        <w:adjustRightInd w:val="0"/>
        <w:ind w:left="479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Контакты</w:t>
      </w:r>
      <w:r w:rsidRPr="008F3E0C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www, e-mail, </w:t>
      </w:r>
      <w:proofErr w:type="spellStart"/>
      <w:r w:rsidRPr="008F3E0C">
        <w:rPr>
          <w:rFonts w:ascii="Times New Roman" w:hAnsi="Times New Roman" w:cs="Times New Roman"/>
          <w:color w:val="000000"/>
          <w:sz w:val="20"/>
          <w:szCs w:val="20"/>
          <w:lang w:val="en-US"/>
        </w:rPr>
        <w:t>icq</w:t>
      </w:r>
      <w:proofErr w:type="spellEnd"/>
      <w:r w:rsidRPr="008F3E0C">
        <w:rPr>
          <w:rFonts w:ascii="Times New Roman" w:hAnsi="Times New Roman" w:cs="Times New Roman"/>
          <w:color w:val="000000"/>
          <w:sz w:val="20"/>
          <w:szCs w:val="20"/>
          <w:lang w:val="en-US"/>
        </w:rPr>
        <w:t>, skype____deniskazhekin@mail.ru______________</w:t>
      </w:r>
    </w:p>
    <w:p w14:paraId="42CC6037" w14:textId="77777777" w:rsidR="00E80820" w:rsidRPr="008F3E0C" w:rsidRDefault="00E80820" w:rsidP="00E80820">
      <w:pPr>
        <w:autoSpaceDE w:val="0"/>
        <w:autoSpaceDN w:val="0"/>
        <w:adjustRightInd w:val="0"/>
        <w:spacing w:line="229" w:lineRule="exact"/>
        <w:rPr>
          <w:rFonts w:ascii="Times New Roman" w:hAnsi="Times New Roman" w:cs="Times New Roman"/>
          <w:color w:val="000000"/>
          <w:lang w:val="en-US"/>
        </w:rPr>
      </w:pPr>
    </w:p>
    <w:p w14:paraId="3593F1E7" w14:textId="77777777" w:rsidR="00E80820" w:rsidRDefault="00E80820" w:rsidP="00E80820">
      <w:pPr>
        <w:tabs>
          <w:tab w:val="left" w:pos="6833"/>
        </w:tabs>
        <w:autoSpaceDE w:val="0"/>
        <w:autoSpaceDN w:val="0"/>
        <w:adjustRightInd w:val="0"/>
        <w:ind w:left="479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Работа выполнена:</w:t>
      </w:r>
    </w:p>
    <w:p w14:paraId="07B3EF2E" w14:textId="77777777" w:rsidR="00E80820" w:rsidRDefault="00E80820" w:rsidP="00E80820">
      <w:pPr>
        <w:autoSpaceDE w:val="0"/>
        <w:autoSpaceDN w:val="0"/>
        <w:adjustRightInd w:val="0"/>
        <w:spacing w:line="230" w:lineRule="exact"/>
        <w:rPr>
          <w:rFonts w:ascii="Times New Roman" w:hAnsi="Times New Roman" w:cs="Times New Roman"/>
          <w:color w:val="000000"/>
        </w:rPr>
      </w:pPr>
    </w:p>
    <w:p w14:paraId="1CEB7D66" w14:textId="77777777" w:rsidR="00E80820" w:rsidRDefault="00E80820" w:rsidP="00E80820">
      <w:pPr>
        <w:autoSpaceDE w:val="0"/>
        <w:autoSpaceDN w:val="0"/>
        <w:adjustRightInd w:val="0"/>
        <w:ind w:left="479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Преподаватель: _Никулин Сергей Петрович______ каф. 806__</w:t>
      </w:r>
    </w:p>
    <w:p w14:paraId="113662B0" w14:textId="77777777" w:rsidR="00E80820" w:rsidRDefault="00E80820" w:rsidP="00E80820">
      <w:pPr>
        <w:autoSpaceDE w:val="0"/>
        <w:autoSpaceDN w:val="0"/>
        <w:adjustRightInd w:val="0"/>
        <w:spacing w:line="236" w:lineRule="exact"/>
        <w:rPr>
          <w:rFonts w:ascii="Times New Roman" w:hAnsi="Times New Roman" w:cs="Times New Roman"/>
          <w:color w:val="000000"/>
        </w:rPr>
      </w:pPr>
    </w:p>
    <w:p w14:paraId="6E74A8FD" w14:textId="77777777" w:rsidR="00E80820" w:rsidRDefault="00E80820" w:rsidP="00E80820">
      <w:pPr>
        <w:autoSpaceDE w:val="0"/>
        <w:autoSpaceDN w:val="0"/>
        <w:adjustRightInd w:val="0"/>
        <w:ind w:left="479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Входной контроль знаний с оценкой _____________________</w:t>
      </w:r>
    </w:p>
    <w:p w14:paraId="0C83F4D0" w14:textId="77777777" w:rsidR="00E80820" w:rsidRDefault="00E80820" w:rsidP="00E80820">
      <w:pPr>
        <w:autoSpaceDE w:val="0"/>
        <w:autoSpaceDN w:val="0"/>
        <w:adjustRightInd w:val="0"/>
        <w:spacing w:line="218" w:lineRule="exact"/>
        <w:rPr>
          <w:rFonts w:ascii="Times New Roman" w:hAnsi="Times New Roman" w:cs="Times New Roman"/>
          <w:color w:val="000000"/>
        </w:rPr>
      </w:pPr>
    </w:p>
    <w:p w14:paraId="3D538FA0" w14:textId="77777777" w:rsidR="00E80820" w:rsidRDefault="00E80820" w:rsidP="00E80820">
      <w:pPr>
        <w:tabs>
          <w:tab w:val="left" w:pos="6173"/>
        </w:tabs>
        <w:autoSpaceDE w:val="0"/>
        <w:autoSpaceDN w:val="0"/>
        <w:adjustRightInd w:val="0"/>
        <w:ind w:left="479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Отчет сдан «</w:t>
      </w:r>
      <w:r>
        <w:rPr>
          <w:rFonts w:ascii="Times New Roman" w:hAnsi="Times New Roman" w:cs="Times New Roman"/>
          <w:color w:val="000000"/>
          <w:sz w:val="20"/>
          <w:szCs w:val="20"/>
        </w:rPr>
        <w:tab/>
        <w:t>» _________201 __ г., итоговая оценка _____</w:t>
      </w:r>
    </w:p>
    <w:p w14:paraId="49B9D294" w14:textId="77777777" w:rsidR="00E80820" w:rsidRDefault="00E80820" w:rsidP="00E80820">
      <w:pPr>
        <w:autoSpaceDE w:val="0"/>
        <w:autoSpaceDN w:val="0"/>
        <w:adjustRightInd w:val="0"/>
        <w:spacing w:line="234" w:lineRule="exact"/>
        <w:rPr>
          <w:rFonts w:ascii="Times New Roman" w:hAnsi="Times New Roman" w:cs="Times New Roman"/>
          <w:color w:val="000000"/>
        </w:rPr>
      </w:pPr>
    </w:p>
    <w:p w14:paraId="78D04F5B" w14:textId="77777777" w:rsidR="00E80820" w:rsidRDefault="00E80820" w:rsidP="00E80820">
      <w:pPr>
        <w:autoSpaceDE w:val="0"/>
        <w:autoSpaceDN w:val="0"/>
        <w:adjustRightInd w:val="0"/>
        <w:ind w:left="643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Подпись преподавателя ________________</w:t>
      </w:r>
    </w:p>
    <w:p w14:paraId="6A813CDC" w14:textId="77777777" w:rsidR="00E80820" w:rsidRDefault="00E80820" w:rsidP="00E80820">
      <w:pPr>
        <w:autoSpaceDE w:val="0"/>
        <w:autoSpaceDN w:val="0"/>
        <w:adjustRightInd w:val="0"/>
        <w:spacing w:line="216" w:lineRule="exact"/>
        <w:rPr>
          <w:rFonts w:ascii="Times New Roman" w:hAnsi="Times New Roman" w:cs="Times New Roman"/>
          <w:color w:val="000000"/>
        </w:rPr>
      </w:pPr>
    </w:p>
    <w:p w14:paraId="0E5EAFA1" w14:textId="77777777" w:rsidR="00E80820" w:rsidRPr="00E80820" w:rsidRDefault="00E80820" w:rsidP="00E80820">
      <w:pPr>
        <w:numPr>
          <w:ilvl w:val="0"/>
          <w:numId w:val="5"/>
        </w:numPr>
        <w:tabs>
          <w:tab w:val="left" w:pos="354"/>
        </w:tabs>
        <w:ind w:left="360"/>
        <w:rPr>
          <w:rFonts w:ascii="Times New Roman" w:hAnsi="Times New Roman" w:cs="Times New Roman"/>
          <w:sz w:val="18"/>
          <w:szCs w:val="18"/>
        </w:rPr>
      </w:pPr>
      <w:proofErr w:type="gramStart"/>
      <w:r w:rsidRPr="00E80820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Тема:  </w:t>
      </w:r>
      <w:r w:rsidRPr="00E80820">
        <w:rPr>
          <w:rFonts w:ascii="Times New Roman" w:eastAsia="Times New Roman" w:hAnsi="Times New Roman" w:cs="Times New Roman"/>
          <w:sz w:val="18"/>
          <w:szCs w:val="18"/>
        </w:rPr>
        <w:t>Отладчик</w:t>
      </w:r>
      <w:proofErr w:type="gramEnd"/>
      <w:r w:rsidRPr="00E80820">
        <w:rPr>
          <w:rFonts w:ascii="Times New Roman" w:eastAsia="Times New Roman" w:hAnsi="Times New Roman" w:cs="Times New Roman"/>
          <w:sz w:val="18"/>
          <w:szCs w:val="18"/>
        </w:rPr>
        <w:t xml:space="preserve"> системы программирования OC </w:t>
      </w:r>
      <w:proofErr w:type="spellStart"/>
      <w:r w:rsidRPr="00E80820">
        <w:rPr>
          <w:rFonts w:ascii="Times New Roman" w:eastAsia="Times New Roman" w:hAnsi="Times New Roman" w:cs="Times New Roman"/>
          <w:sz w:val="18"/>
          <w:szCs w:val="18"/>
        </w:rPr>
        <w:t>Unix</w:t>
      </w:r>
      <w:proofErr w:type="spellEnd"/>
      <w:r w:rsidRPr="00E80820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</w:p>
    <w:p w14:paraId="4061B987" w14:textId="77777777" w:rsidR="00E80820" w:rsidRDefault="00E80820" w:rsidP="00E80820">
      <w:pPr>
        <w:numPr>
          <w:ilvl w:val="0"/>
          <w:numId w:val="5"/>
        </w:numPr>
        <w:tabs>
          <w:tab w:val="left" w:pos="354"/>
        </w:tabs>
        <w:ind w:left="360"/>
        <w:rPr>
          <w:rFonts w:ascii="Times New Roman" w:hAnsi="Times New Roman" w:cs="Times New Roman"/>
          <w:sz w:val="18"/>
          <w:szCs w:val="18"/>
        </w:rPr>
      </w:pPr>
      <w:r w:rsidRPr="00E80820">
        <w:rPr>
          <w:rFonts w:ascii="Times New Roman" w:hAnsi="Times New Roman" w:cs="Times New Roman"/>
          <w:b/>
          <w:bCs/>
          <w:color w:val="000000"/>
          <w:sz w:val="20"/>
          <w:szCs w:val="20"/>
        </w:rPr>
        <w:t>Цель работы</w:t>
      </w:r>
      <w:proofErr w:type="gramStart"/>
      <w:r w:rsidRPr="00E80820">
        <w:rPr>
          <w:rFonts w:ascii="Times New Roman" w:hAnsi="Times New Roman" w:cs="Times New Roman"/>
          <w:b/>
          <w:bCs/>
          <w:color w:val="000000"/>
          <w:sz w:val="20"/>
          <w:szCs w:val="20"/>
        </w:rPr>
        <w:t>:</w:t>
      </w:r>
      <w:r w:rsidRPr="00E80820">
        <w:rPr>
          <w:sz w:val="20"/>
          <w:szCs w:val="20"/>
        </w:rPr>
        <w:t xml:space="preserve"> </w:t>
      </w:r>
      <w:r w:rsidRPr="00E80820">
        <w:rPr>
          <w:rFonts w:ascii="Times New Roman" w:eastAsia="Times New Roman" w:hAnsi="Times New Roman" w:cs="Times New Roman"/>
          <w:sz w:val="18"/>
          <w:szCs w:val="18"/>
        </w:rPr>
        <w:t>Научиться</w:t>
      </w:r>
      <w:proofErr w:type="gramEnd"/>
      <w:r w:rsidRPr="00E80820">
        <w:rPr>
          <w:rFonts w:ascii="Times New Roman" w:eastAsia="Times New Roman" w:hAnsi="Times New Roman" w:cs="Times New Roman"/>
          <w:sz w:val="18"/>
          <w:szCs w:val="18"/>
        </w:rPr>
        <w:t xml:space="preserve"> отлаживать простейшие программы, написанные на языке Си</w:t>
      </w:r>
    </w:p>
    <w:p w14:paraId="093E30BA" w14:textId="31E00419" w:rsidR="00E80820" w:rsidRDefault="00E80820" w:rsidP="00E80820">
      <w:pPr>
        <w:numPr>
          <w:ilvl w:val="0"/>
          <w:numId w:val="5"/>
        </w:numPr>
        <w:tabs>
          <w:tab w:val="left" w:pos="354"/>
        </w:tabs>
        <w:ind w:left="360"/>
        <w:rPr>
          <w:rFonts w:ascii="Times New Roman" w:hAnsi="Times New Roman" w:cs="Times New Roman"/>
          <w:sz w:val="18"/>
          <w:szCs w:val="18"/>
        </w:rPr>
      </w:pPr>
      <w:r w:rsidRPr="00E80820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Задание 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-</w:t>
      </w:r>
    </w:p>
    <w:p w14:paraId="141E3F88" w14:textId="1502031D" w:rsidR="00E80820" w:rsidRPr="00E80820" w:rsidRDefault="00E80820" w:rsidP="00E80820">
      <w:pPr>
        <w:numPr>
          <w:ilvl w:val="0"/>
          <w:numId w:val="5"/>
        </w:numPr>
        <w:tabs>
          <w:tab w:val="left" w:pos="354"/>
        </w:tabs>
        <w:ind w:left="360"/>
        <w:rPr>
          <w:rFonts w:ascii="Times New Roman" w:hAnsi="Times New Roman" w:cs="Times New Roman"/>
          <w:sz w:val="18"/>
          <w:szCs w:val="18"/>
        </w:rPr>
      </w:pPr>
      <w:r w:rsidRPr="00E80820">
        <w:rPr>
          <w:rFonts w:ascii="Times New Roman" w:hAnsi="Times New Roman" w:cs="Times New Roman"/>
          <w:b/>
          <w:bCs/>
          <w:color w:val="000000"/>
          <w:sz w:val="20"/>
          <w:szCs w:val="20"/>
        </w:rPr>
        <w:t>Оборудование:</w:t>
      </w:r>
    </w:p>
    <w:p w14:paraId="677810D5" w14:textId="77777777" w:rsidR="00E80820" w:rsidRPr="008A6660" w:rsidRDefault="00E80820" w:rsidP="00E80820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8A6660">
        <w:rPr>
          <w:rFonts w:ascii="Times New Roman" w:hAnsi="Times New Roman" w:cs="Times New Roman"/>
          <w:i/>
          <w:iCs/>
          <w:color w:val="000000"/>
          <w:sz w:val="20"/>
          <w:szCs w:val="20"/>
        </w:rPr>
        <w:t>Оборудование ПЭВМ студента, если использовалось:</w:t>
      </w:r>
    </w:p>
    <w:p w14:paraId="042A9FB6" w14:textId="77777777" w:rsidR="00E80820" w:rsidRPr="008A6660" w:rsidRDefault="00E80820" w:rsidP="00E80820">
      <w:pPr>
        <w:pStyle w:val="a3"/>
        <w:numPr>
          <w:ilvl w:val="0"/>
          <w:numId w:val="1"/>
        </w:numPr>
        <w:autoSpaceDE w:val="0"/>
        <w:autoSpaceDN w:val="0"/>
        <w:adjustRightInd w:val="0"/>
        <w:spacing w:line="20" w:lineRule="exact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723DC4E8" w14:textId="77777777" w:rsidR="00E80820" w:rsidRPr="008A6660" w:rsidRDefault="00E80820" w:rsidP="00E80820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  <w:r w:rsidRPr="008A6660">
        <w:rPr>
          <w:rFonts w:ascii="Times New Roman" w:hAnsi="Times New Roman" w:cs="Times New Roman"/>
          <w:color w:val="000000"/>
          <w:sz w:val="20"/>
          <w:szCs w:val="20"/>
        </w:rPr>
        <w:t xml:space="preserve">Процессор: </w:t>
      </w:r>
      <w:proofErr w:type="spellStart"/>
      <w:r w:rsidRPr="008A6660">
        <w:rPr>
          <w:rFonts w:ascii="Times New Roman" w:hAnsi="Times New Roman" w:cs="Times New Roman"/>
          <w:color w:val="000000"/>
          <w:sz w:val="20"/>
          <w:szCs w:val="20"/>
        </w:rPr>
        <w:t>Apple</w:t>
      </w:r>
      <w:proofErr w:type="spellEnd"/>
      <w:r w:rsidRPr="008A6660">
        <w:rPr>
          <w:rFonts w:ascii="Times New Roman" w:hAnsi="Times New Roman" w:cs="Times New Roman"/>
          <w:color w:val="000000"/>
          <w:sz w:val="20"/>
          <w:szCs w:val="20"/>
        </w:rPr>
        <w:t xml:space="preserve"> M1, с ОП 8192 Мб, НМД 262144 Мб. Монитор: </w:t>
      </w:r>
      <w:proofErr w:type="spellStart"/>
      <w:r w:rsidRPr="008A6660">
        <w:rPr>
          <w:rFonts w:ascii="Times New Roman" w:hAnsi="Times New Roman" w:cs="Times New Roman"/>
          <w:color w:val="000000"/>
          <w:sz w:val="20"/>
          <w:szCs w:val="20"/>
        </w:rPr>
        <w:t>Retina</w:t>
      </w:r>
      <w:proofErr w:type="spellEnd"/>
      <w:r w:rsidRPr="008A6660">
        <w:rPr>
          <w:rFonts w:ascii="Times New Roman" w:hAnsi="Times New Roman" w:cs="Times New Roman"/>
          <w:color w:val="000000"/>
          <w:sz w:val="20"/>
          <w:szCs w:val="20"/>
        </w:rPr>
        <w:t xml:space="preserve"> 13,3; IPS 2560 x 1600</w:t>
      </w:r>
      <w:r w:rsidRPr="008A6660">
        <w:rPr>
          <w:rFonts w:ascii="Times New Roman" w:hAnsi="Times New Roman" w:cs="Times New Roman"/>
          <w:color w:val="000000"/>
          <w:sz w:val="22"/>
          <w:szCs w:val="22"/>
        </w:rPr>
        <w:t>.</w:t>
      </w:r>
    </w:p>
    <w:p w14:paraId="46B7F689" w14:textId="77777777" w:rsidR="00E80820" w:rsidRPr="008A6660" w:rsidRDefault="00E80820" w:rsidP="00E80820">
      <w:pPr>
        <w:tabs>
          <w:tab w:val="left" w:pos="20"/>
          <w:tab w:val="left" w:pos="394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8A6660">
        <w:rPr>
          <w:rFonts w:ascii="Times New Roman" w:hAnsi="Times New Roman" w:cs="Times New Roman"/>
          <w:b/>
          <w:bCs/>
          <w:i/>
          <w:iCs/>
          <w:color w:val="000000"/>
          <w:sz w:val="20"/>
          <w:szCs w:val="20"/>
        </w:rPr>
        <w:t>5.</w:t>
      </w:r>
      <w:r w:rsidRPr="008A6660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</w:t>
      </w:r>
      <w:r w:rsidRPr="008A6660">
        <w:rPr>
          <w:rFonts w:ascii="Times New Roman" w:hAnsi="Times New Roman" w:cs="Times New Roman"/>
          <w:b/>
          <w:bCs/>
          <w:i/>
          <w:iCs/>
          <w:color w:val="000000"/>
          <w:sz w:val="20"/>
          <w:szCs w:val="20"/>
        </w:rPr>
        <w:t>Программное обеспечение ЭВМ студента, если использовалось</w:t>
      </w:r>
    </w:p>
    <w:p w14:paraId="1A79C229" w14:textId="77777777" w:rsidR="00E80820" w:rsidRDefault="00E80820" w:rsidP="00E80820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Операционная система семейства 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</w:rPr>
        <w:t>Linux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 xml:space="preserve">, наименование 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</w:rPr>
        <w:t>Ubuntu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 xml:space="preserve">, версия ____20.04.3 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</w:rPr>
        <w:t>LTS____интерпретатор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 xml:space="preserve"> команд _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</w:rPr>
        <w:t>bash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>_ версия __5.0.17(</w:t>
      </w:r>
      <w:proofErr w:type="gramStart"/>
      <w:r>
        <w:rPr>
          <w:rFonts w:ascii="Times New Roman" w:hAnsi="Times New Roman" w:cs="Times New Roman"/>
          <w:color w:val="000000"/>
          <w:sz w:val="20"/>
          <w:szCs w:val="20"/>
        </w:rPr>
        <w:t>1)_</w:t>
      </w:r>
      <w:proofErr w:type="gramEnd"/>
      <w:r>
        <w:rPr>
          <w:rFonts w:ascii="Times New Roman" w:hAnsi="Times New Roman" w:cs="Times New Roman"/>
          <w:color w:val="000000"/>
          <w:sz w:val="20"/>
          <w:szCs w:val="20"/>
        </w:rPr>
        <w:t>_</w:t>
      </w:r>
    </w:p>
    <w:p w14:paraId="4C1A50F2" w14:textId="77777777" w:rsidR="00E80820" w:rsidRDefault="00E80820" w:rsidP="00E80820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Редактор текстов GNU 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</w:rPr>
        <w:t>emacs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>, версия 27.2</w:t>
      </w:r>
    </w:p>
    <w:p w14:paraId="771807AA" w14:textId="37F6B442" w:rsidR="00E80820" w:rsidRDefault="00E80820" w:rsidP="00E80820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Прикладные системы и программы: Компилятор языка С – 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>gcc</w:t>
      </w:r>
      <w:proofErr w:type="spellEnd"/>
      <w:r w:rsidRPr="00E80820">
        <w:rPr>
          <w:rFonts w:ascii="Times New Roman" w:hAnsi="Times New Roman" w:cs="Times New Roman"/>
          <w:color w:val="000000"/>
          <w:sz w:val="20"/>
          <w:szCs w:val="20"/>
        </w:rPr>
        <w:t xml:space="preserve">. </w:t>
      </w:r>
      <w:proofErr w:type="spellStart"/>
      <w:r w:rsidR="00D6503A">
        <w:rPr>
          <w:rFonts w:ascii="Times New Roman" w:hAnsi="Times New Roman" w:cs="Times New Roman"/>
          <w:color w:val="000000"/>
          <w:sz w:val="20"/>
          <w:szCs w:val="20"/>
        </w:rPr>
        <w:t>отлалчик</w:t>
      </w:r>
      <w:proofErr w:type="spellEnd"/>
      <w:r w:rsidR="00D6503A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>gdb</w:t>
      </w:r>
      <w:proofErr w:type="spellEnd"/>
      <w:r w:rsidRPr="008034EB"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23C8BE88" w14:textId="77777777" w:rsidR="00E80820" w:rsidRDefault="00E80820" w:rsidP="00E80820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</w:p>
    <w:p w14:paraId="7CAE1B9A" w14:textId="06952093" w:rsidR="00E80820" w:rsidRPr="00E80820" w:rsidRDefault="00E80820" w:rsidP="00E80820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6. </w:t>
      </w:r>
      <w:r w:rsidRPr="00E80820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Идея, метод, алгоритм </w:t>
      </w:r>
      <w:r w:rsidRPr="00E80820">
        <w:rPr>
          <w:rFonts w:ascii="Times New Roman" w:hAnsi="Times New Roman" w:cs="Times New Roman"/>
          <w:color w:val="000000"/>
          <w:sz w:val="18"/>
          <w:szCs w:val="18"/>
        </w:rPr>
        <w:t>решения задачи</w:t>
      </w:r>
      <w:r w:rsidRPr="00E80820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E80820">
        <w:rPr>
          <w:rFonts w:ascii="Times New Roman" w:hAnsi="Times New Roman" w:cs="Times New Roman"/>
          <w:color w:val="000000"/>
          <w:sz w:val="18"/>
          <w:szCs w:val="18"/>
        </w:rPr>
        <w:t>(в формах:</w:t>
      </w:r>
      <w:r w:rsidRPr="00E80820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E80820">
        <w:rPr>
          <w:rFonts w:ascii="Times New Roman" w:hAnsi="Times New Roman" w:cs="Times New Roman"/>
          <w:color w:val="000000"/>
          <w:sz w:val="18"/>
          <w:szCs w:val="18"/>
        </w:rPr>
        <w:t>словесной,</w:t>
      </w:r>
      <w:r w:rsidRPr="00E80820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E80820">
        <w:rPr>
          <w:rFonts w:ascii="Times New Roman" w:hAnsi="Times New Roman" w:cs="Times New Roman"/>
          <w:color w:val="000000"/>
          <w:sz w:val="18"/>
          <w:szCs w:val="18"/>
        </w:rPr>
        <w:t>псевдокода,</w:t>
      </w:r>
      <w:r w:rsidRPr="00E80820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E80820">
        <w:rPr>
          <w:rFonts w:ascii="Times New Roman" w:hAnsi="Times New Roman" w:cs="Times New Roman"/>
          <w:color w:val="000000"/>
          <w:sz w:val="18"/>
          <w:szCs w:val="18"/>
        </w:rPr>
        <w:t>графической</w:t>
      </w:r>
      <w:r w:rsidRPr="00E80820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E80820">
        <w:rPr>
          <w:rFonts w:ascii="Times New Roman" w:hAnsi="Times New Roman" w:cs="Times New Roman"/>
          <w:color w:val="000000"/>
          <w:sz w:val="18"/>
          <w:szCs w:val="18"/>
        </w:rPr>
        <w:t>[блок-схема,</w:t>
      </w:r>
      <w:r w:rsidRPr="00E80820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E80820">
        <w:rPr>
          <w:rFonts w:ascii="Times New Roman" w:hAnsi="Times New Roman" w:cs="Times New Roman"/>
          <w:color w:val="000000"/>
          <w:sz w:val="18"/>
          <w:szCs w:val="18"/>
        </w:rPr>
        <w:t>диаграмма,</w:t>
      </w:r>
      <w:r w:rsidRPr="00E80820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E80820">
        <w:rPr>
          <w:rFonts w:ascii="Times New Roman" w:hAnsi="Times New Roman" w:cs="Times New Roman"/>
          <w:color w:val="000000"/>
          <w:sz w:val="18"/>
          <w:szCs w:val="18"/>
        </w:rPr>
        <w:t>рисунок,</w:t>
      </w:r>
      <w:r w:rsidRPr="00E80820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E80820">
        <w:rPr>
          <w:rFonts w:ascii="Times New Roman" w:hAnsi="Times New Roman" w:cs="Times New Roman"/>
          <w:color w:val="000000"/>
          <w:sz w:val="18"/>
          <w:szCs w:val="18"/>
        </w:rPr>
        <w:t>таблица] или формальные спецификации с пред- и постусловиями)</w:t>
      </w:r>
    </w:p>
    <w:p w14:paraId="33B1C536" w14:textId="77777777" w:rsidR="00E80820" w:rsidRPr="00E80820" w:rsidRDefault="00E80820" w:rsidP="00E80820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</w:p>
    <w:p w14:paraId="6CD131B5" w14:textId="3CBC3B7A" w:rsidR="00E80820" w:rsidRPr="00E80820" w:rsidRDefault="00E80820" w:rsidP="00E80820">
      <w:pPr>
        <w:pStyle w:val="a3"/>
        <w:numPr>
          <w:ilvl w:val="0"/>
          <w:numId w:val="7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Скомпилируем программу</w:t>
      </w:r>
      <w:r w:rsidR="00D6503A">
        <w:rPr>
          <w:rFonts w:ascii="Times New Roman" w:hAnsi="Times New Roman" w:cs="Times New Roman"/>
          <w:color w:val="000000"/>
          <w:sz w:val="20"/>
          <w:szCs w:val="20"/>
        </w:rPr>
        <w:t xml:space="preserve"> (Из лабораторной работы №9)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с ключом -</w:t>
      </w:r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>g</w:t>
      </w:r>
    </w:p>
    <w:p w14:paraId="47DFB067" w14:textId="25E15533" w:rsidR="00E80820" w:rsidRDefault="00E80820" w:rsidP="00E80820">
      <w:pPr>
        <w:pStyle w:val="a3"/>
        <w:numPr>
          <w:ilvl w:val="0"/>
          <w:numId w:val="7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Посмотрим на значения переменных и убедимся в правильности работы программы</w:t>
      </w:r>
    </w:p>
    <w:p w14:paraId="508E4597" w14:textId="77777777" w:rsidR="00E80820" w:rsidRPr="00E80820" w:rsidRDefault="00E80820" w:rsidP="00E80820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</w:p>
    <w:tbl>
      <w:tblPr>
        <w:tblW w:w="1026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5130"/>
        <w:gridCol w:w="5130"/>
      </w:tblGrid>
      <w:tr w:rsidR="00E80820" w:rsidRPr="00D60A2B" w14:paraId="70AAF3A2" w14:textId="77777777" w:rsidTr="000C31E0">
        <w:tc>
          <w:tcPr>
            <w:tcW w:w="5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FE10818" w14:textId="77777777" w:rsidR="00E80820" w:rsidRPr="00D60A2B" w:rsidRDefault="00E80820" w:rsidP="000C31E0">
            <w:pPr>
              <w:pStyle w:val="a4"/>
              <w:rPr>
                <w:sz w:val="24"/>
                <w:szCs w:val="24"/>
              </w:rPr>
            </w:pPr>
            <w:r w:rsidRPr="00D60A2B">
              <w:rPr>
                <w:sz w:val="24"/>
                <w:szCs w:val="24"/>
              </w:rPr>
              <w:t xml:space="preserve">Команда </w:t>
            </w:r>
            <w:proofErr w:type="spellStart"/>
            <w:r w:rsidRPr="00D60A2B">
              <w:rPr>
                <w:sz w:val="24"/>
                <w:szCs w:val="24"/>
              </w:rPr>
              <w:t>gdb</w:t>
            </w:r>
            <w:proofErr w:type="spellEnd"/>
          </w:p>
        </w:tc>
        <w:tc>
          <w:tcPr>
            <w:tcW w:w="5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0046DA" w14:textId="77777777" w:rsidR="00E80820" w:rsidRPr="00D60A2B" w:rsidRDefault="00E80820" w:rsidP="000C31E0">
            <w:pPr>
              <w:pStyle w:val="a4"/>
              <w:rPr>
                <w:sz w:val="24"/>
                <w:szCs w:val="24"/>
              </w:rPr>
            </w:pPr>
            <w:r w:rsidRPr="00D60A2B">
              <w:rPr>
                <w:sz w:val="24"/>
                <w:szCs w:val="24"/>
              </w:rPr>
              <w:t>Описание команды</w:t>
            </w:r>
          </w:p>
        </w:tc>
      </w:tr>
      <w:tr w:rsidR="00E80820" w:rsidRPr="00D60A2B" w14:paraId="6E364423" w14:textId="77777777" w:rsidTr="000C31E0">
        <w:tc>
          <w:tcPr>
            <w:tcW w:w="5130" w:type="dxa"/>
            <w:tcBorders>
              <w:left w:val="single" w:sz="2" w:space="0" w:color="000000"/>
              <w:bottom w:val="single" w:sz="2" w:space="0" w:color="000000"/>
            </w:tcBorders>
          </w:tcPr>
          <w:p w14:paraId="695170E8" w14:textId="77777777" w:rsidR="00E80820" w:rsidRPr="00D60A2B" w:rsidRDefault="00E80820" w:rsidP="000C31E0">
            <w:pPr>
              <w:pStyle w:val="a4"/>
              <w:rPr>
                <w:sz w:val="24"/>
                <w:szCs w:val="24"/>
              </w:rPr>
            </w:pPr>
            <w:proofErr w:type="spellStart"/>
            <w:r w:rsidRPr="00D60A2B">
              <w:rPr>
                <w:sz w:val="24"/>
                <w:szCs w:val="24"/>
              </w:rPr>
              <w:t>help</w:t>
            </w:r>
            <w:proofErr w:type="spellEnd"/>
            <w:r w:rsidRPr="00D60A2B">
              <w:rPr>
                <w:sz w:val="24"/>
                <w:szCs w:val="24"/>
              </w:rPr>
              <w:t xml:space="preserve"> [раздел]</w:t>
            </w:r>
          </w:p>
        </w:tc>
        <w:tc>
          <w:tcPr>
            <w:tcW w:w="51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655336" w14:textId="77777777" w:rsidR="00E80820" w:rsidRPr="00D60A2B" w:rsidRDefault="00E80820" w:rsidP="000C31E0">
            <w:pPr>
              <w:pStyle w:val="a4"/>
              <w:rPr>
                <w:sz w:val="24"/>
                <w:szCs w:val="24"/>
              </w:rPr>
            </w:pPr>
            <w:r w:rsidRPr="00D60A2B">
              <w:rPr>
                <w:sz w:val="24"/>
                <w:szCs w:val="24"/>
              </w:rPr>
              <w:t>Подсказка по разделу отладчика. Без параметров выводит список разделов.</w:t>
            </w:r>
          </w:p>
        </w:tc>
      </w:tr>
      <w:tr w:rsidR="00E80820" w:rsidRPr="00D60A2B" w14:paraId="442077C0" w14:textId="77777777" w:rsidTr="000C31E0">
        <w:tc>
          <w:tcPr>
            <w:tcW w:w="5130" w:type="dxa"/>
            <w:tcBorders>
              <w:left w:val="single" w:sz="2" w:space="0" w:color="000000"/>
              <w:bottom w:val="single" w:sz="2" w:space="0" w:color="000000"/>
            </w:tcBorders>
          </w:tcPr>
          <w:p w14:paraId="32E0E6EE" w14:textId="77777777" w:rsidR="00E80820" w:rsidRPr="00D60A2B" w:rsidRDefault="00E80820" w:rsidP="000C31E0">
            <w:pPr>
              <w:pStyle w:val="a4"/>
              <w:rPr>
                <w:sz w:val="24"/>
                <w:szCs w:val="24"/>
              </w:rPr>
            </w:pPr>
            <w:proofErr w:type="spellStart"/>
            <w:r w:rsidRPr="00D60A2B">
              <w:rPr>
                <w:sz w:val="24"/>
                <w:szCs w:val="24"/>
              </w:rPr>
              <w:t>list</w:t>
            </w:r>
            <w:proofErr w:type="spellEnd"/>
            <w:r w:rsidRPr="00D60A2B">
              <w:rPr>
                <w:sz w:val="24"/>
                <w:szCs w:val="24"/>
              </w:rPr>
              <w:t xml:space="preserve"> [имя </w:t>
            </w:r>
            <w:proofErr w:type="spellStart"/>
            <w:r w:rsidRPr="00D60A2B">
              <w:rPr>
                <w:sz w:val="24"/>
                <w:szCs w:val="24"/>
              </w:rPr>
              <w:t>фукнции</w:t>
            </w:r>
            <w:proofErr w:type="spellEnd"/>
            <w:r w:rsidRPr="00D60A2B">
              <w:rPr>
                <w:sz w:val="24"/>
                <w:szCs w:val="24"/>
              </w:rPr>
              <w:t>/файла:] [номер строки]</w:t>
            </w:r>
          </w:p>
        </w:tc>
        <w:tc>
          <w:tcPr>
            <w:tcW w:w="51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0807CF" w14:textId="77777777" w:rsidR="00E80820" w:rsidRPr="00D60A2B" w:rsidRDefault="00E80820" w:rsidP="000C31E0">
            <w:pPr>
              <w:pStyle w:val="a4"/>
              <w:rPr>
                <w:sz w:val="24"/>
                <w:szCs w:val="24"/>
              </w:rPr>
            </w:pPr>
            <w:r w:rsidRPr="00D60A2B">
              <w:rPr>
                <w:sz w:val="24"/>
                <w:szCs w:val="24"/>
              </w:rPr>
              <w:t>Распечатка текста функции/процедуры/файла или всей программы, начиная с указанной строки. По умолчанию распечатываются 10 строк программы. Распечатываемый файл становится текущим файлом исходного текста отлаживаемой программы.</w:t>
            </w:r>
          </w:p>
        </w:tc>
      </w:tr>
      <w:tr w:rsidR="00E80820" w:rsidRPr="00D60A2B" w14:paraId="13FF46B0" w14:textId="77777777" w:rsidTr="000C31E0">
        <w:trPr>
          <w:trHeight w:val="589"/>
        </w:trPr>
        <w:tc>
          <w:tcPr>
            <w:tcW w:w="5130" w:type="dxa"/>
            <w:tcBorders>
              <w:left w:val="single" w:sz="2" w:space="0" w:color="000000"/>
              <w:bottom w:val="single" w:sz="2" w:space="0" w:color="000000"/>
            </w:tcBorders>
          </w:tcPr>
          <w:p w14:paraId="2C9EDBCA" w14:textId="77777777" w:rsidR="00E80820" w:rsidRPr="00D60A2B" w:rsidRDefault="00E80820" w:rsidP="000C31E0">
            <w:pPr>
              <w:pStyle w:val="a4"/>
              <w:rPr>
                <w:sz w:val="24"/>
                <w:szCs w:val="24"/>
              </w:rPr>
            </w:pPr>
            <w:proofErr w:type="spellStart"/>
            <w:r w:rsidRPr="00D60A2B">
              <w:rPr>
                <w:sz w:val="24"/>
                <w:szCs w:val="24"/>
              </w:rPr>
              <w:t>break</w:t>
            </w:r>
            <w:proofErr w:type="spellEnd"/>
            <w:r w:rsidRPr="00D60A2B">
              <w:rPr>
                <w:sz w:val="24"/>
                <w:szCs w:val="24"/>
              </w:rPr>
              <w:t xml:space="preserve"> [номер строки/имя функции]</w:t>
            </w:r>
          </w:p>
        </w:tc>
        <w:tc>
          <w:tcPr>
            <w:tcW w:w="51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62A275" w14:textId="77777777" w:rsidR="00E80820" w:rsidRPr="00D60A2B" w:rsidRDefault="00E80820" w:rsidP="000C31E0">
            <w:pPr>
              <w:pStyle w:val="a4"/>
              <w:rPr>
                <w:sz w:val="24"/>
                <w:szCs w:val="24"/>
              </w:rPr>
            </w:pPr>
            <w:r w:rsidRPr="00D60A2B">
              <w:rPr>
                <w:sz w:val="24"/>
                <w:szCs w:val="24"/>
              </w:rPr>
              <w:t>Задание точки остановки на строке/функции текущего исходного файла программы</w:t>
            </w:r>
          </w:p>
        </w:tc>
      </w:tr>
      <w:tr w:rsidR="00E80820" w:rsidRPr="00D60A2B" w14:paraId="44F9654D" w14:textId="77777777" w:rsidTr="000C31E0">
        <w:tc>
          <w:tcPr>
            <w:tcW w:w="5130" w:type="dxa"/>
            <w:tcBorders>
              <w:left w:val="single" w:sz="2" w:space="0" w:color="000000"/>
              <w:bottom w:val="single" w:sz="2" w:space="0" w:color="000000"/>
            </w:tcBorders>
          </w:tcPr>
          <w:p w14:paraId="43477BCB" w14:textId="77777777" w:rsidR="00E80820" w:rsidRPr="00D60A2B" w:rsidRDefault="00E80820" w:rsidP="000C31E0">
            <w:pPr>
              <w:pStyle w:val="a4"/>
              <w:rPr>
                <w:sz w:val="24"/>
                <w:szCs w:val="24"/>
              </w:rPr>
            </w:pPr>
            <w:proofErr w:type="spellStart"/>
            <w:r w:rsidRPr="00D60A2B">
              <w:rPr>
                <w:sz w:val="24"/>
                <w:szCs w:val="24"/>
              </w:rPr>
              <w:t>run</w:t>
            </w:r>
            <w:proofErr w:type="spellEnd"/>
            <w:r w:rsidRPr="00D60A2B">
              <w:rPr>
                <w:sz w:val="24"/>
                <w:szCs w:val="24"/>
              </w:rPr>
              <w:t xml:space="preserve"> [параметры]</w:t>
            </w:r>
          </w:p>
        </w:tc>
        <w:tc>
          <w:tcPr>
            <w:tcW w:w="51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64FAE1" w14:textId="77777777" w:rsidR="00E80820" w:rsidRPr="00D60A2B" w:rsidRDefault="00E80820" w:rsidP="000C31E0">
            <w:pPr>
              <w:pStyle w:val="a4"/>
              <w:rPr>
                <w:sz w:val="24"/>
                <w:szCs w:val="24"/>
              </w:rPr>
            </w:pPr>
            <w:r w:rsidRPr="00D60A2B">
              <w:rPr>
                <w:sz w:val="24"/>
                <w:szCs w:val="24"/>
              </w:rPr>
              <w:t xml:space="preserve">Запуск программы на выполнение. Могут указываться необязательные параметры командной строки и операции перенаправления </w:t>
            </w:r>
            <w:r w:rsidRPr="00D60A2B">
              <w:rPr>
                <w:sz w:val="24"/>
                <w:szCs w:val="24"/>
              </w:rPr>
              <w:lastRenderedPageBreak/>
              <w:t xml:space="preserve">ввода-вывода. </w:t>
            </w:r>
            <w:proofErr w:type="spellStart"/>
            <w:r w:rsidRPr="00D60A2B">
              <w:rPr>
                <w:sz w:val="24"/>
                <w:szCs w:val="24"/>
              </w:rPr>
              <w:t>gdb</w:t>
            </w:r>
            <w:proofErr w:type="spellEnd"/>
            <w:r w:rsidRPr="00D60A2B">
              <w:rPr>
                <w:sz w:val="24"/>
                <w:szCs w:val="24"/>
              </w:rPr>
              <w:t xml:space="preserve"> запоминает параметры и подставляет их </w:t>
            </w:r>
            <w:proofErr w:type="gramStart"/>
            <w:r w:rsidRPr="00D60A2B">
              <w:rPr>
                <w:sz w:val="24"/>
                <w:szCs w:val="24"/>
              </w:rPr>
              <w:t>для дальнейших вызовах</w:t>
            </w:r>
            <w:proofErr w:type="gramEnd"/>
            <w:r w:rsidRPr="00D60A2B">
              <w:rPr>
                <w:sz w:val="24"/>
                <w:szCs w:val="24"/>
              </w:rPr>
              <w:t xml:space="preserve"> </w:t>
            </w:r>
            <w:proofErr w:type="spellStart"/>
            <w:r w:rsidRPr="00D60A2B">
              <w:rPr>
                <w:sz w:val="24"/>
                <w:szCs w:val="24"/>
              </w:rPr>
              <w:t>run</w:t>
            </w:r>
            <w:proofErr w:type="spellEnd"/>
            <w:r w:rsidRPr="00D60A2B">
              <w:rPr>
                <w:sz w:val="24"/>
                <w:szCs w:val="24"/>
              </w:rPr>
              <w:t>.</w:t>
            </w:r>
          </w:p>
        </w:tc>
      </w:tr>
      <w:tr w:rsidR="00E80820" w:rsidRPr="00D60A2B" w14:paraId="53AF0227" w14:textId="77777777" w:rsidTr="000C31E0">
        <w:tc>
          <w:tcPr>
            <w:tcW w:w="5130" w:type="dxa"/>
            <w:tcBorders>
              <w:left w:val="single" w:sz="2" w:space="0" w:color="000000"/>
              <w:bottom w:val="single" w:sz="2" w:space="0" w:color="000000"/>
            </w:tcBorders>
          </w:tcPr>
          <w:p w14:paraId="2EB01377" w14:textId="77777777" w:rsidR="00E80820" w:rsidRPr="00D60A2B" w:rsidRDefault="00E80820" w:rsidP="000C31E0">
            <w:pPr>
              <w:pStyle w:val="a4"/>
              <w:rPr>
                <w:sz w:val="24"/>
                <w:szCs w:val="24"/>
              </w:rPr>
            </w:pPr>
            <w:proofErr w:type="spellStart"/>
            <w:r w:rsidRPr="00D60A2B">
              <w:rPr>
                <w:sz w:val="24"/>
                <w:szCs w:val="24"/>
              </w:rPr>
              <w:lastRenderedPageBreak/>
              <w:t>set</w:t>
            </w:r>
            <w:proofErr w:type="spellEnd"/>
            <w:r w:rsidRPr="00D60A2B">
              <w:rPr>
                <w:sz w:val="24"/>
                <w:szCs w:val="24"/>
              </w:rPr>
              <w:t xml:space="preserve"> </w:t>
            </w:r>
            <w:proofErr w:type="spellStart"/>
            <w:r w:rsidRPr="00D60A2B">
              <w:rPr>
                <w:sz w:val="24"/>
                <w:szCs w:val="24"/>
              </w:rPr>
              <w:t>args</w:t>
            </w:r>
            <w:proofErr w:type="spellEnd"/>
            <w:r w:rsidRPr="00D60A2B">
              <w:rPr>
                <w:sz w:val="24"/>
                <w:szCs w:val="24"/>
              </w:rPr>
              <w:t xml:space="preserve"> [параметры]</w:t>
            </w:r>
          </w:p>
        </w:tc>
        <w:tc>
          <w:tcPr>
            <w:tcW w:w="51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E78390" w14:textId="77777777" w:rsidR="00E80820" w:rsidRPr="00D60A2B" w:rsidRDefault="00E80820" w:rsidP="000C31E0">
            <w:pPr>
              <w:pStyle w:val="a4"/>
              <w:rPr>
                <w:sz w:val="24"/>
                <w:szCs w:val="24"/>
              </w:rPr>
            </w:pPr>
            <w:r w:rsidRPr="00D60A2B">
              <w:rPr>
                <w:sz w:val="24"/>
                <w:szCs w:val="24"/>
              </w:rPr>
              <w:t>Предварительная установка параметров командной строки.</w:t>
            </w:r>
          </w:p>
        </w:tc>
      </w:tr>
      <w:tr w:rsidR="00E80820" w:rsidRPr="00D60A2B" w14:paraId="43D74554" w14:textId="77777777" w:rsidTr="000C31E0">
        <w:tc>
          <w:tcPr>
            <w:tcW w:w="5130" w:type="dxa"/>
            <w:tcBorders>
              <w:left w:val="single" w:sz="2" w:space="0" w:color="000000"/>
              <w:bottom w:val="single" w:sz="2" w:space="0" w:color="000000"/>
            </w:tcBorders>
          </w:tcPr>
          <w:p w14:paraId="7BF28002" w14:textId="77777777" w:rsidR="00E80820" w:rsidRPr="00D60A2B" w:rsidRDefault="00E80820" w:rsidP="000C31E0">
            <w:pPr>
              <w:pStyle w:val="a4"/>
              <w:rPr>
                <w:sz w:val="24"/>
                <w:szCs w:val="24"/>
              </w:rPr>
            </w:pPr>
            <w:proofErr w:type="spellStart"/>
            <w:r w:rsidRPr="00D60A2B">
              <w:rPr>
                <w:sz w:val="24"/>
                <w:szCs w:val="24"/>
              </w:rPr>
              <w:t>show</w:t>
            </w:r>
            <w:proofErr w:type="spellEnd"/>
            <w:r w:rsidRPr="00D60A2B">
              <w:rPr>
                <w:sz w:val="24"/>
                <w:szCs w:val="24"/>
              </w:rPr>
              <w:t xml:space="preserve"> </w:t>
            </w:r>
            <w:proofErr w:type="spellStart"/>
            <w:r w:rsidRPr="00D60A2B">
              <w:rPr>
                <w:sz w:val="24"/>
                <w:szCs w:val="24"/>
              </w:rPr>
              <w:t>args</w:t>
            </w:r>
            <w:proofErr w:type="spellEnd"/>
          </w:p>
        </w:tc>
        <w:tc>
          <w:tcPr>
            <w:tcW w:w="51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25D7DF" w14:textId="77777777" w:rsidR="00E80820" w:rsidRPr="00D60A2B" w:rsidRDefault="00E80820" w:rsidP="000C31E0">
            <w:pPr>
              <w:pStyle w:val="a4"/>
              <w:rPr>
                <w:sz w:val="24"/>
                <w:szCs w:val="24"/>
              </w:rPr>
            </w:pPr>
            <w:r w:rsidRPr="00D60A2B">
              <w:rPr>
                <w:sz w:val="24"/>
                <w:szCs w:val="24"/>
              </w:rPr>
              <w:t>Вывод параметров командной строки.</w:t>
            </w:r>
          </w:p>
        </w:tc>
      </w:tr>
      <w:tr w:rsidR="00E80820" w:rsidRPr="00D60A2B" w14:paraId="156B8315" w14:textId="77777777" w:rsidTr="000C31E0">
        <w:tc>
          <w:tcPr>
            <w:tcW w:w="5130" w:type="dxa"/>
            <w:tcBorders>
              <w:left w:val="single" w:sz="2" w:space="0" w:color="000000"/>
              <w:bottom w:val="single" w:sz="2" w:space="0" w:color="000000"/>
            </w:tcBorders>
          </w:tcPr>
          <w:p w14:paraId="348B6DA6" w14:textId="77777777" w:rsidR="00E80820" w:rsidRPr="00D60A2B" w:rsidRDefault="00E80820" w:rsidP="000C31E0">
            <w:pPr>
              <w:pStyle w:val="a4"/>
              <w:rPr>
                <w:sz w:val="24"/>
                <w:szCs w:val="24"/>
              </w:rPr>
            </w:pPr>
            <w:proofErr w:type="spellStart"/>
            <w:r w:rsidRPr="00D60A2B">
              <w:rPr>
                <w:sz w:val="24"/>
                <w:szCs w:val="24"/>
              </w:rPr>
              <w:t>print</w:t>
            </w:r>
            <w:proofErr w:type="spellEnd"/>
            <w:r w:rsidRPr="00D60A2B">
              <w:rPr>
                <w:sz w:val="24"/>
                <w:szCs w:val="24"/>
              </w:rPr>
              <w:t xml:space="preserve"> [выражение]</w:t>
            </w:r>
          </w:p>
        </w:tc>
        <w:tc>
          <w:tcPr>
            <w:tcW w:w="51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FA53BE" w14:textId="77777777" w:rsidR="00E80820" w:rsidRPr="00D60A2B" w:rsidRDefault="00E80820" w:rsidP="000C31E0">
            <w:pPr>
              <w:pStyle w:val="a4"/>
              <w:rPr>
                <w:sz w:val="24"/>
                <w:szCs w:val="24"/>
              </w:rPr>
            </w:pPr>
            <w:r w:rsidRPr="00D60A2B">
              <w:rPr>
                <w:sz w:val="24"/>
                <w:szCs w:val="24"/>
              </w:rPr>
              <w:t>Печать значения выражения, которое может включать и переменные, и вызовы функций программы.</w:t>
            </w:r>
          </w:p>
        </w:tc>
      </w:tr>
      <w:tr w:rsidR="00E80820" w:rsidRPr="00D60A2B" w14:paraId="1B4CCDDC" w14:textId="77777777" w:rsidTr="000C31E0">
        <w:tc>
          <w:tcPr>
            <w:tcW w:w="5130" w:type="dxa"/>
            <w:tcBorders>
              <w:left w:val="single" w:sz="2" w:space="0" w:color="000000"/>
              <w:bottom w:val="single" w:sz="2" w:space="0" w:color="000000"/>
            </w:tcBorders>
          </w:tcPr>
          <w:p w14:paraId="5890750C" w14:textId="77777777" w:rsidR="00E80820" w:rsidRPr="00D60A2B" w:rsidRDefault="00E80820" w:rsidP="000C31E0">
            <w:pPr>
              <w:pStyle w:val="a4"/>
              <w:rPr>
                <w:sz w:val="24"/>
                <w:szCs w:val="24"/>
              </w:rPr>
            </w:pPr>
            <w:proofErr w:type="spellStart"/>
            <w:r w:rsidRPr="00D60A2B">
              <w:rPr>
                <w:sz w:val="24"/>
                <w:szCs w:val="24"/>
              </w:rPr>
              <w:t>next</w:t>
            </w:r>
            <w:proofErr w:type="spellEnd"/>
            <w:r w:rsidRPr="00D60A2B">
              <w:rPr>
                <w:sz w:val="24"/>
                <w:szCs w:val="24"/>
              </w:rPr>
              <w:t xml:space="preserve"> [n]</w:t>
            </w:r>
          </w:p>
        </w:tc>
        <w:tc>
          <w:tcPr>
            <w:tcW w:w="51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E744F2" w14:textId="77777777" w:rsidR="00E80820" w:rsidRPr="00D60A2B" w:rsidRDefault="00E80820" w:rsidP="000C31E0">
            <w:pPr>
              <w:pStyle w:val="a4"/>
              <w:rPr>
                <w:sz w:val="24"/>
                <w:szCs w:val="24"/>
              </w:rPr>
            </w:pPr>
            <w:r w:rsidRPr="00D60A2B">
              <w:rPr>
                <w:sz w:val="24"/>
                <w:szCs w:val="24"/>
              </w:rPr>
              <w:t>Выполнение очередной строки программы при пошаговой трассировке (процедуры и функции не трассируются, а выполняются за один такт). Необязательный параметр n указывает число строк программы для выполнения. По умолчанию n = 1.</w:t>
            </w:r>
          </w:p>
        </w:tc>
      </w:tr>
      <w:tr w:rsidR="00E80820" w:rsidRPr="00D60A2B" w14:paraId="251ED1E7" w14:textId="77777777" w:rsidTr="000C31E0">
        <w:tc>
          <w:tcPr>
            <w:tcW w:w="5130" w:type="dxa"/>
            <w:tcBorders>
              <w:left w:val="single" w:sz="2" w:space="0" w:color="000000"/>
              <w:bottom w:val="single" w:sz="2" w:space="0" w:color="000000"/>
            </w:tcBorders>
          </w:tcPr>
          <w:p w14:paraId="6C823182" w14:textId="77777777" w:rsidR="00E80820" w:rsidRPr="00D60A2B" w:rsidRDefault="00E80820" w:rsidP="000C31E0">
            <w:pPr>
              <w:pStyle w:val="a4"/>
              <w:rPr>
                <w:sz w:val="24"/>
                <w:szCs w:val="24"/>
              </w:rPr>
            </w:pPr>
            <w:proofErr w:type="spellStart"/>
            <w:r w:rsidRPr="00D60A2B">
              <w:rPr>
                <w:sz w:val="24"/>
                <w:szCs w:val="24"/>
              </w:rPr>
              <w:t>step</w:t>
            </w:r>
            <w:proofErr w:type="spellEnd"/>
            <w:r w:rsidRPr="00D60A2B">
              <w:rPr>
                <w:sz w:val="24"/>
                <w:szCs w:val="24"/>
              </w:rPr>
              <w:t xml:space="preserve"> [n]</w:t>
            </w:r>
          </w:p>
        </w:tc>
        <w:tc>
          <w:tcPr>
            <w:tcW w:w="51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B23818" w14:textId="77777777" w:rsidR="00E80820" w:rsidRPr="00D60A2B" w:rsidRDefault="00E80820" w:rsidP="000C31E0">
            <w:pPr>
              <w:pStyle w:val="a4"/>
              <w:rPr>
                <w:sz w:val="24"/>
                <w:szCs w:val="24"/>
              </w:rPr>
            </w:pPr>
            <w:r w:rsidRPr="00D60A2B">
              <w:rPr>
                <w:sz w:val="24"/>
                <w:szCs w:val="24"/>
              </w:rPr>
              <w:t xml:space="preserve">Выполнение очередной строки программы (с трассировкой процедур и функций). Перед выполнением </w:t>
            </w:r>
            <w:proofErr w:type="spellStart"/>
            <w:r w:rsidRPr="00D60A2B">
              <w:rPr>
                <w:sz w:val="24"/>
                <w:szCs w:val="24"/>
              </w:rPr>
              <w:t>next</w:t>
            </w:r>
            <w:proofErr w:type="spellEnd"/>
            <w:r w:rsidRPr="00D60A2B">
              <w:rPr>
                <w:sz w:val="24"/>
                <w:szCs w:val="24"/>
              </w:rPr>
              <w:t>/</w:t>
            </w:r>
            <w:proofErr w:type="spellStart"/>
            <w:r w:rsidRPr="00D60A2B">
              <w:rPr>
                <w:sz w:val="24"/>
                <w:szCs w:val="24"/>
              </w:rPr>
              <w:t>step</w:t>
            </w:r>
            <w:proofErr w:type="spellEnd"/>
            <w:r w:rsidRPr="00D60A2B">
              <w:rPr>
                <w:sz w:val="24"/>
                <w:szCs w:val="24"/>
              </w:rPr>
              <w:t xml:space="preserve"> программа должна быть запущена командой </w:t>
            </w:r>
            <w:proofErr w:type="spellStart"/>
            <w:r w:rsidRPr="00D60A2B">
              <w:rPr>
                <w:sz w:val="24"/>
                <w:szCs w:val="24"/>
              </w:rPr>
              <w:t>run</w:t>
            </w:r>
            <w:proofErr w:type="spellEnd"/>
            <w:r w:rsidRPr="00D60A2B">
              <w:rPr>
                <w:sz w:val="24"/>
                <w:szCs w:val="24"/>
              </w:rPr>
              <w:t>.</w:t>
            </w:r>
          </w:p>
        </w:tc>
      </w:tr>
      <w:tr w:rsidR="00E80820" w:rsidRPr="00D60A2B" w14:paraId="091A9C45" w14:textId="77777777" w:rsidTr="000C31E0">
        <w:tc>
          <w:tcPr>
            <w:tcW w:w="5130" w:type="dxa"/>
            <w:tcBorders>
              <w:left w:val="single" w:sz="2" w:space="0" w:color="000000"/>
              <w:bottom w:val="single" w:sz="2" w:space="0" w:color="000000"/>
            </w:tcBorders>
          </w:tcPr>
          <w:p w14:paraId="2A6754F3" w14:textId="77777777" w:rsidR="00E80820" w:rsidRPr="00D60A2B" w:rsidRDefault="00E80820" w:rsidP="000C31E0">
            <w:pPr>
              <w:pStyle w:val="a4"/>
              <w:rPr>
                <w:sz w:val="24"/>
                <w:szCs w:val="24"/>
              </w:rPr>
            </w:pPr>
            <w:proofErr w:type="spellStart"/>
            <w:r w:rsidRPr="00D60A2B">
              <w:rPr>
                <w:sz w:val="24"/>
                <w:szCs w:val="24"/>
              </w:rPr>
              <w:t>set</w:t>
            </w:r>
            <w:proofErr w:type="spellEnd"/>
            <w:r w:rsidRPr="00D60A2B">
              <w:rPr>
                <w:sz w:val="24"/>
                <w:szCs w:val="24"/>
              </w:rPr>
              <w:t xml:space="preserve"> </w:t>
            </w:r>
            <w:proofErr w:type="spellStart"/>
            <w:r w:rsidRPr="00D60A2B">
              <w:rPr>
                <w:sz w:val="24"/>
                <w:szCs w:val="24"/>
              </w:rPr>
              <w:t>var</w:t>
            </w:r>
            <w:proofErr w:type="spellEnd"/>
            <w:r w:rsidRPr="00D60A2B">
              <w:rPr>
                <w:sz w:val="24"/>
                <w:szCs w:val="24"/>
              </w:rPr>
              <w:t xml:space="preserve"> [имя] = [выражение]</w:t>
            </w:r>
          </w:p>
        </w:tc>
        <w:tc>
          <w:tcPr>
            <w:tcW w:w="51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32B36F" w14:textId="77777777" w:rsidR="00E80820" w:rsidRPr="00D60A2B" w:rsidRDefault="00E80820" w:rsidP="000C31E0">
            <w:pPr>
              <w:pStyle w:val="a4"/>
              <w:rPr>
                <w:sz w:val="24"/>
                <w:szCs w:val="24"/>
              </w:rPr>
            </w:pPr>
            <w:r w:rsidRPr="00D60A2B">
              <w:rPr>
                <w:sz w:val="24"/>
                <w:szCs w:val="24"/>
              </w:rPr>
              <w:t>Присваивание значения переменной.</w:t>
            </w:r>
          </w:p>
        </w:tc>
      </w:tr>
      <w:tr w:rsidR="00E80820" w:rsidRPr="00D60A2B" w14:paraId="1EA58F59" w14:textId="77777777" w:rsidTr="000C31E0">
        <w:tc>
          <w:tcPr>
            <w:tcW w:w="5130" w:type="dxa"/>
            <w:tcBorders>
              <w:left w:val="single" w:sz="2" w:space="0" w:color="000000"/>
              <w:bottom w:val="single" w:sz="2" w:space="0" w:color="000000"/>
            </w:tcBorders>
          </w:tcPr>
          <w:p w14:paraId="5CE9A89B" w14:textId="291BB5B5" w:rsidR="00E80820" w:rsidRPr="00D60A2B" w:rsidRDefault="00E80820" w:rsidP="000C31E0">
            <w:pPr>
              <w:pStyle w:val="a4"/>
              <w:rPr>
                <w:sz w:val="24"/>
                <w:szCs w:val="24"/>
              </w:rPr>
            </w:pPr>
            <w:r w:rsidRPr="00D60A2B">
              <w:rPr>
                <w:sz w:val="24"/>
                <w:szCs w:val="24"/>
              </w:rPr>
              <w:t>p</w:t>
            </w:r>
            <w:r w:rsidR="00D6503A">
              <w:rPr>
                <w:sz w:val="24"/>
                <w:szCs w:val="24"/>
                <w:lang w:val="en-US"/>
              </w:rPr>
              <w:t>t</w:t>
            </w:r>
            <w:proofErr w:type="spellStart"/>
            <w:r w:rsidRPr="00D60A2B">
              <w:rPr>
                <w:sz w:val="24"/>
                <w:szCs w:val="24"/>
              </w:rPr>
              <w:t>ype</w:t>
            </w:r>
            <w:proofErr w:type="spellEnd"/>
            <w:r w:rsidRPr="00D60A2B">
              <w:rPr>
                <w:sz w:val="24"/>
                <w:szCs w:val="24"/>
              </w:rPr>
              <w:t xml:space="preserve"> [имя переменной]</w:t>
            </w:r>
          </w:p>
        </w:tc>
        <w:tc>
          <w:tcPr>
            <w:tcW w:w="51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F61C3A" w14:textId="77777777" w:rsidR="00E80820" w:rsidRPr="00D60A2B" w:rsidRDefault="00E80820" w:rsidP="000C31E0">
            <w:pPr>
              <w:pStyle w:val="a4"/>
              <w:rPr>
                <w:sz w:val="24"/>
                <w:szCs w:val="24"/>
              </w:rPr>
            </w:pPr>
            <w:r w:rsidRPr="00D60A2B">
              <w:rPr>
                <w:sz w:val="24"/>
                <w:szCs w:val="24"/>
              </w:rPr>
              <w:t>Выводит тип переменной.</w:t>
            </w:r>
          </w:p>
        </w:tc>
      </w:tr>
      <w:tr w:rsidR="00E80820" w:rsidRPr="00D60A2B" w14:paraId="46F56B17" w14:textId="77777777" w:rsidTr="000C31E0">
        <w:tc>
          <w:tcPr>
            <w:tcW w:w="5130" w:type="dxa"/>
            <w:tcBorders>
              <w:left w:val="single" w:sz="2" w:space="0" w:color="000000"/>
              <w:bottom w:val="single" w:sz="2" w:space="0" w:color="000000"/>
            </w:tcBorders>
          </w:tcPr>
          <w:p w14:paraId="50791E9A" w14:textId="77777777" w:rsidR="00E80820" w:rsidRPr="00D60A2B" w:rsidRDefault="00E80820" w:rsidP="000C31E0">
            <w:pPr>
              <w:pStyle w:val="a4"/>
              <w:rPr>
                <w:sz w:val="24"/>
                <w:szCs w:val="24"/>
              </w:rPr>
            </w:pPr>
            <w:proofErr w:type="spellStart"/>
            <w:r w:rsidRPr="00D60A2B">
              <w:rPr>
                <w:sz w:val="24"/>
                <w:szCs w:val="24"/>
              </w:rPr>
              <w:t>backtrace</w:t>
            </w:r>
            <w:proofErr w:type="spellEnd"/>
            <w:r w:rsidRPr="00D60A2B">
              <w:rPr>
                <w:sz w:val="24"/>
                <w:szCs w:val="24"/>
              </w:rPr>
              <w:t xml:space="preserve"> или </w:t>
            </w:r>
            <w:proofErr w:type="spellStart"/>
            <w:r w:rsidRPr="00D60A2B">
              <w:rPr>
                <w:sz w:val="24"/>
                <w:szCs w:val="24"/>
              </w:rPr>
              <w:t>bt</w:t>
            </w:r>
            <w:proofErr w:type="spellEnd"/>
          </w:p>
        </w:tc>
        <w:tc>
          <w:tcPr>
            <w:tcW w:w="51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97C88B" w14:textId="77777777" w:rsidR="00E80820" w:rsidRPr="00D60A2B" w:rsidRDefault="00E80820" w:rsidP="000C31E0">
            <w:pPr>
              <w:pStyle w:val="a4"/>
              <w:rPr>
                <w:sz w:val="24"/>
                <w:szCs w:val="24"/>
              </w:rPr>
            </w:pPr>
            <w:r w:rsidRPr="00D60A2B">
              <w:rPr>
                <w:sz w:val="24"/>
                <w:szCs w:val="24"/>
              </w:rPr>
              <w:t>Распечатка содержимого стека вызовов.</w:t>
            </w:r>
          </w:p>
        </w:tc>
      </w:tr>
      <w:tr w:rsidR="00E80820" w:rsidRPr="00D60A2B" w14:paraId="26DFE373" w14:textId="77777777" w:rsidTr="000C31E0">
        <w:tc>
          <w:tcPr>
            <w:tcW w:w="5130" w:type="dxa"/>
            <w:tcBorders>
              <w:left w:val="single" w:sz="2" w:space="0" w:color="000000"/>
              <w:bottom w:val="single" w:sz="2" w:space="0" w:color="000000"/>
            </w:tcBorders>
          </w:tcPr>
          <w:p w14:paraId="501A2F17" w14:textId="77777777" w:rsidR="00E80820" w:rsidRPr="00D60A2B" w:rsidRDefault="00E80820" w:rsidP="000C31E0">
            <w:pPr>
              <w:pStyle w:val="a4"/>
              <w:rPr>
                <w:sz w:val="24"/>
                <w:szCs w:val="24"/>
              </w:rPr>
            </w:pPr>
            <w:proofErr w:type="spellStart"/>
            <w:r w:rsidRPr="00D60A2B">
              <w:rPr>
                <w:sz w:val="24"/>
                <w:szCs w:val="24"/>
              </w:rPr>
              <w:t>continue</w:t>
            </w:r>
            <w:proofErr w:type="spellEnd"/>
          </w:p>
        </w:tc>
        <w:tc>
          <w:tcPr>
            <w:tcW w:w="51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8D681D" w14:textId="77777777" w:rsidR="00E80820" w:rsidRPr="00D60A2B" w:rsidRDefault="00E80820" w:rsidP="000C31E0">
            <w:pPr>
              <w:pStyle w:val="a4"/>
              <w:rPr>
                <w:sz w:val="24"/>
                <w:szCs w:val="24"/>
              </w:rPr>
            </w:pPr>
            <w:r w:rsidRPr="00D60A2B">
              <w:rPr>
                <w:sz w:val="24"/>
                <w:szCs w:val="24"/>
              </w:rPr>
              <w:t>Продолжение выполнения программы после остановки.</w:t>
            </w:r>
          </w:p>
        </w:tc>
      </w:tr>
      <w:tr w:rsidR="00E80820" w:rsidRPr="00D60A2B" w14:paraId="00104182" w14:textId="77777777" w:rsidTr="000C31E0">
        <w:tc>
          <w:tcPr>
            <w:tcW w:w="5130" w:type="dxa"/>
            <w:tcBorders>
              <w:left w:val="single" w:sz="2" w:space="0" w:color="000000"/>
              <w:bottom w:val="single" w:sz="2" w:space="0" w:color="000000"/>
            </w:tcBorders>
          </w:tcPr>
          <w:p w14:paraId="76256E1E" w14:textId="77777777" w:rsidR="00E80820" w:rsidRPr="00D60A2B" w:rsidRDefault="00E80820" w:rsidP="000C31E0">
            <w:pPr>
              <w:pStyle w:val="a4"/>
              <w:rPr>
                <w:sz w:val="24"/>
                <w:szCs w:val="24"/>
              </w:rPr>
            </w:pPr>
            <w:proofErr w:type="spellStart"/>
            <w:r w:rsidRPr="00D60A2B">
              <w:rPr>
                <w:sz w:val="24"/>
                <w:szCs w:val="24"/>
              </w:rPr>
              <w:t>quit</w:t>
            </w:r>
            <w:proofErr w:type="spellEnd"/>
          </w:p>
        </w:tc>
        <w:tc>
          <w:tcPr>
            <w:tcW w:w="51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FE6FB5" w14:textId="77777777" w:rsidR="00E80820" w:rsidRPr="00D60A2B" w:rsidRDefault="00E80820" w:rsidP="000C31E0">
            <w:pPr>
              <w:pStyle w:val="a4"/>
              <w:rPr>
                <w:sz w:val="24"/>
                <w:szCs w:val="24"/>
              </w:rPr>
            </w:pPr>
            <w:r w:rsidRPr="00D60A2B">
              <w:rPr>
                <w:sz w:val="24"/>
                <w:szCs w:val="24"/>
              </w:rPr>
              <w:t>Выход из отладчика.</w:t>
            </w:r>
          </w:p>
        </w:tc>
      </w:tr>
    </w:tbl>
    <w:p w14:paraId="3226F132" w14:textId="77777777" w:rsidR="00E80820" w:rsidRPr="00E80820" w:rsidRDefault="00E80820" w:rsidP="00E80820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</w:p>
    <w:p w14:paraId="0BDA6AAA" w14:textId="77777777" w:rsidR="00E80820" w:rsidRPr="001C1608" w:rsidRDefault="00E80820" w:rsidP="00E80820">
      <w:pPr>
        <w:numPr>
          <w:ilvl w:val="0"/>
          <w:numId w:val="2"/>
        </w:num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 w:hanging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1C16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Сценарий выполнения работы </w:t>
      </w:r>
      <w:r w:rsidRPr="001C1608">
        <w:rPr>
          <w:rFonts w:ascii="Times New Roman" w:hAnsi="Times New Roman" w:cs="Times New Roman"/>
          <w:color w:val="000000"/>
          <w:sz w:val="18"/>
          <w:szCs w:val="18"/>
        </w:rPr>
        <w:t>[план работы,</w:t>
      </w:r>
      <w:r w:rsidRPr="001C16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1C1608">
        <w:rPr>
          <w:rFonts w:ascii="Times New Roman" w:hAnsi="Times New Roman" w:cs="Times New Roman"/>
          <w:color w:val="000000"/>
          <w:sz w:val="18"/>
          <w:szCs w:val="18"/>
        </w:rPr>
        <w:t>первоначальный текст программы в черновике</w:t>
      </w:r>
      <w:r w:rsidRPr="001C16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1C1608">
        <w:rPr>
          <w:rFonts w:ascii="Times New Roman" w:hAnsi="Times New Roman" w:cs="Times New Roman"/>
          <w:color w:val="000000"/>
          <w:sz w:val="18"/>
          <w:szCs w:val="18"/>
        </w:rPr>
        <w:t>(можно на отдельном листе)</w:t>
      </w:r>
      <w:r w:rsidRPr="001C16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1C1608">
        <w:rPr>
          <w:rFonts w:ascii="Times New Roman" w:hAnsi="Times New Roman" w:cs="Times New Roman"/>
          <w:color w:val="000000"/>
          <w:sz w:val="18"/>
          <w:szCs w:val="18"/>
        </w:rPr>
        <w:t>и</w:t>
      </w:r>
      <w:r w:rsidRPr="001C16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1C1608">
        <w:rPr>
          <w:rFonts w:ascii="Times New Roman" w:hAnsi="Times New Roman" w:cs="Times New Roman"/>
          <w:color w:val="000000"/>
          <w:sz w:val="18"/>
          <w:szCs w:val="18"/>
        </w:rPr>
        <w:t>тесты либо соображения по тестированию].</w:t>
      </w:r>
    </w:p>
    <w:p w14:paraId="256B8B7C" w14:textId="20D32BBB" w:rsidR="00E80820" w:rsidRPr="00C43C87" w:rsidRDefault="00180C2E" w:rsidP="00180C2E">
      <w:pPr>
        <w:pStyle w:val="a3"/>
        <w:numPr>
          <w:ilvl w:val="0"/>
          <w:numId w:val="10"/>
        </w:num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Скомпилировать программу </w:t>
      </w:r>
      <w:proofErr w:type="spellStart"/>
      <w:r>
        <w:rPr>
          <w:rFonts w:ascii="Times New Roman" w:eastAsia="Times New Roman" w:hAnsi="Times New Roman" w:cs="Times New Roman"/>
          <w:lang w:val="en-US" w:eastAsia="ru-RU"/>
        </w:rPr>
        <w:t>lr</w:t>
      </w:r>
      <w:proofErr w:type="spellEnd"/>
      <w:r w:rsidRPr="00180C2E">
        <w:rPr>
          <w:rFonts w:ascii="Times New Roman" w:eastAsia="Times New Roman" w:hAnsi="Times New Roman" w:cs="Times New Roman"/>
          <w:lang w:eastAsia="ru-RU"/>
        </w:rPr>
        <w:t>10.</w:t>
      </w:r>
      <w:r>
        <w:rPr>
          <w:rFonts w:ascii="Times New Roman" w:eastAsia="Times New Roman" w:hAnsi="Times New Roman" w:cs="Times New Roman"/>
          <w:lang w:val="en-US" w:eastAsia="ru-RU"/>
        </w:rPr>
        <w:t>c</w:t>
      </w:r>
      <w:r w:rsidR="00D6503A">
        <w:rPr>
          <w:rFonts w:ascii="Times New Roman" w:eastAsia="Times New Roman" w:hAnsi="Times New Roman" w:cs="Times New Roman"/>
          <w:lang w:eastAsia="ru-RU"/>
        </w:rPr>
        <w:t xml:space="preserve"> (Программа из ЛР</w:t>
      </w:r>
      <w:r w:rsidR="00D6503A" w:rsidRPr="00D6503A">
        <w:rPr>
          <w:rFonts w:ascii="Times New Roman" w:eastAsia="Times New Roman" w:hAnsi="Times New Roman" w:cs="Times New Roman"/>
          <w:lang w:eastAsia="ru-RU"/>
        </w:rPr>
        <w:t xml:space="preserve"> </w:t>
      </w:r>
      <w:r w:rsidR="00D6503A">
        <w:rPr>
          <w:rFonts w:ascii="Times New Roman" w:eastAsia="Times New Roman" w:hAnsi="Times New Roman" w:cs="Times New Roman"/>
          <w:lang w:eastAsia="ru-RU"/>
        </w:rPr>
        <w:t>№9)</w:t>
      </w:r>
      <w:r w:rsidRPr="00180C2E">
        <w:rPr>
          <w:rFonts w:ascii="Times New Roman" w:eastAsia="Times New Roman" w:hAnsi="Times New Roman" w:cs="Times New Roman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lang w:eastAsia="ru-RU"/>
        </w:rPr>
        <w:t>с ключом -</w:t>
      </w:r>
      <w:r>
        <w:rPr>
          <w:rFonts w:ascii="Times New Roman" w:eastAsia="Times New Roman" w:hAnsi="Times New Roman" w:cs="Times New Roman"/>
          <w:lang w:val="en-US" w:eastAsia="ru-RU"/>
        </w:rPr>
        <w:t>g</w:t>
      </w:r>
    </w:p>
    <w:p w14:paraId="1E914225" w14:textId="30E596DA" w:rsidR="00C43C87" w:rsidRPr="00C43C87" w:rsidRDefault="00C43C87" w:rsidP="00180C2E">
      <w:pPr>
        <w:pStyle w:val="a3"/>
        <w:numPr>
          <w:ilvl w:val="0"/>
          <w:numId w:val="10"/>
        </w:num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Запустить отладку </w:t>
      </w:r>
      <w:proofErr w:type="spellStart"/>
      <w:r>
        <w:rPr>
          <w:rFonts w:ascii="Times New Roman" w:eastAsia="Times New Roman" w:hAnsi="Times New Roman" w:cs="Times New Roman"/>
          <w:lang w:val="en-US" w:eastAsia="ru-RU"/>
        </w:rPr>
        <w:t>gdb</w:t>
      </w:r>
      <w:proofErr w:type="spellEnd"/>
    </w:p>
    <w:p w14:paraId="738100DA" w14:textId="66605F8A" w:rsidR="00C43C87" w:rsidRDefault="00C43C87" w:rsidP="00180C2E">
      <w:pPr>
        <w:pStyle w:val="a3"/>
        <w:numPr>
          <w:ilvl w:val="0"/>
          <w:numId w:val="10"/>
        </w:num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Проверим значения переменных </w:t>
      </w:r>
      <w:proofErr w:type="spellStart"/>
      <w:r>
        <w:rPr>
          <w:rFonts w:ascii="Times New Roman" w:eastAsia="Times New Roman" w:hAnsi="Times New Roman" w:cs="Times New Roman"/>
          <w:lang w:val="en-US" w:eastAsia="ru-RU"/>
        </w:rPr>
        <w:t>i</w:t>
      </w:r>
      <w:proofErr w:type="spellEnd"/>
      <w:r w:rsidRPr="00C43C87">
        <w:rPr>
          <w:rFonts w:ascii="Times New Roman" w:eastAsia="Times New Roman" w:hAnsi="Times New Roman" w:cs="Times New Roman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lang w:val="en-US" w:eastAsia="ru-RU"/>
        </w:rPr>
        <w:t>j</w:t>
      </w:r>
      <w:r w:rsidRPr="00C43C87">
        <w:rPr>
          <w:rFonts w:ascii="Times New Roman" w:eastAsia="Times New Roman" w:hAnsi="Times New Roman" w:cs="Times New Roman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lang w:val="en-US" w:eastAsia="ru-RU"/>
        </w:rPr>
        <w:t>l</w:t>
      </w:r>
      <w:r w:rsidRPr="00C43C87">
        <w:rPr>
          <w:rFonts w:ascii="Times New Roman" w:eastAsia="Times New Roman" w:hAnsi="Times New Roman" w:cs="Times New Roman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lang w:eastAsia="ru-RU"/>
        </w:rPr>
        <w:t>на избранных итерациях</w:t>
      </w:r>
    </w:p>
    <w:p w14:paraId="0642E7A7" w14:textId="18E12840" w:rsidR="00180C2E" w:rsidRDefault="00C43C87" w:rsidP="00180C2E">
      <w:pPr>
        <w:pStyle w:val="a3"/>
        <w:numPr>
          <w:ilvl w:val="0"/>
          <w:numId w:val="10"/>
        </w:num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Присвоить</w:t>
      </w:r>
      <w:r w:rsidR="00180C2E">
        <w:rPr>
          <w:rFonts w:ascii="Times New Roman" w:eastAsia="Times New Roman" w:hAnsi="Times New Roman" w:cs="Times New Roman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lang w:eastAsia="ru-RU"/>
        </w:rPr>
        <w:t>собственные</w:t>
      </w:r>
      <w:r w:rsidR="00180C2E">
        <w:rPr>
          <w:rFonts w:ascii="Times New Roman" w:eastAsia="Times New Roman" w:hAnsi="Times New Roman" w:cs="Times New Roman"/>
          <w:lang w:eastAsia="ru-RU"/>
        </w:rPr>
        <w:t xml:space="preserve"> значения переменным и посмотреть на правильность расчёта координаты точки</w:t>
      </w:r>
      <w:r>
        <w:rPr>
          <w:rFonts w:ascii="Times New Roman" w:eastAsia="Times New Roman" w:hAnsi="Times New Roman" w:cs="Times New Roman"/>
          <w:lang w:eastAsia="ru-RU"/>
        </w:rPr>
        <w:t xml:space="preserve"> при произвольных координатах, чтобы быть уверенными в правильности работы программы</w:t>
      </w:r>
    </w:p>
    <w:p w14:paraId="10D1E2D7" w14:textId="74E86273" w:rsidR="00D6503A" w:rsidRPr="00180C2E" w:rsidRDefault="00D6503A" w:rsidP="00180C2E">
      <w:pPr>
        <w:pStyle w:val="a3"/>
        <w:numPr>
          <w:ilvl w:val="0"/>
          <w:numId w:val="10"/>
        </w:num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Ввести такие координаты вручную, чтобы проверить, выполняется ли вообще условие на попадание точки в лунку</w:t>
      </w:r>
    </w:p>
    <w:p w14:paraId="29D2D4B6" w14:textId="77777777" w:rsidR="00E80820" w:rsidRDefault="00E80820" w:rsidP="00E80820">
      <w:pPr>
        <w:rPr>
          <w:rFonts w:ascii="Times New Roman" w:eastAsia="Times New Roman" w:hAnsi="Times New Roman" w:cs="Times New Roman"/>
          <w:lang w:eastAsia="ru-RU"/>
        </w:rPr>
      </w:pPr>
    </w:p>
    <w:p w14:paraId="18371A98" w14:textId="77777777" w:rsidR="00E80820" w:rsidRDefault="00E80820" w:rsidP="00E80820">
      <w:pPr>
        <w:rPr>
          <w:rFonts w:ascii="Times New Roman" w:eastAsia="Times New Roman" w:hAnsi="Times New Roman" w:cs="Times New Roman"/>
          <w:lang w:eastAsia="ru-RU"/>
        </w:rPr>
      </w:pPr>
    </w:p>
    <w:p w14:paraId="1503EFD8" w14:textId="220F5A0E" w:rsidR="00E80820" w:rsidRPr="006A03C1" w:rsidRDefault="00E80820" w:rsidP="00E80820">
      <w:pPr>
        <w:rPr>
          <w:rFonts w:ascii="Times New Roman" w:eastAsia="Times New Roman" w:hAnsi="Times New Roman" w:cs="Times New Roman"/>
          <w:lang w:eastAsia="ru-RU"/>
        </w:rPr>
      </w:pPr>
    </w:p>
    <w:p w14:paraId="5314F4E7" w14:textId="77777777" w:rsidR="00E80820" w:rsidRPr="008034EB" w:rsidRDefault="00E80820" w:rsidP="00E80820">
      <w:pPr>
        <w:rPr>
          <w:rFonts w:ascii="Times New Roman" w:eastAsia="Times New Roman" w:hAnsi="Times New Roman" w:cs="Times New Roman"/>
          <w:lang w:eastAsia="ru-RU"/>
        </w:rPr>
      </w:pPr>
    </w:p>
    <w:p w14:paraId="66042E0A" w14:textId="77777777" w:rsidR="00E80820" w:rsidRPr="008034EB" w:rsidRDefault="00E80820" w:rsidP="00E80820">
      <w:p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49671398" w14:textId="4EA557C3" w:rsidR="00E80820" w:rsidRDefault="00E80820" w:rsidP="00E80820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sz w:val="20"/>
          <w:szCs w:val="20"/>
        </w:rPr>
        <w:t>Пункты 1-7 отчета составляются строго до начала лабораторной работы.</w:t>
      </w:r>
    </w:p>
    <w:p w14:paraId="12677F85" w14:textId="77777777" w:rsidR="00E80820" w:rsidRDefault="00E80820" w:rsidP="00E80820">
      <w:pPr>
        <w:autoSpaceDE w:val="0"/>
        <w:autoSpaceDN w:val="0"/>
        <w:adjustRightInd w:val="0"/>
        <w:spacing w:line="249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2793C7DE" w14:textId="77777777" w:rsidR="00E80820" w:rsidRDefault="00E80820" w:rsidP="00E80820">
      <w:pPr>
        <w:autoSpaceDE w:val="0"/>
        <w:autoSpaceDN w:val="0"/>
        <w:adjustRightInd w:val="0"/>
        <w:ind w:left="288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Допущен к выполнению работы. 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Подпись преподавателя</w:t>
      </w:r>
      <w:r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_____________________</w:t>
      </w:r>
    </w:p>
    <w:p w14:paraId="6B674C1D" w14:textId="77777777" w:rsidR="00E80820" w:rsidRDefault="00E80820" w:rsidP="00E80820">
      <w:pPr>
        <w:numPr>
          <w:ilvl w:val="0"/>
          <w:numId w:val="3"/>
        </w:num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ind w:left="36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br w:type="page"/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lastRenderedPageBreak/>
        <w:t xml:space="preserve">Распечатка протокола </w:t>
      </w:r>
      <w:r>
        <w:rPr>
          <w:rFonts w:ascii="Times New Roman" w:hAnsi="Times New Roman" w:cs="Times New Roman"/>
          <w:color w:val="000000"/>
          <w:sz w:val="18"/>
          <w:szCs w:val="18"/>
        </w:rPr>
        <w:t>(подклеить листинг окончательного варианта программы с тестовыми примерами,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подписанный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преподавателем).</w:t>
      </w:r>
    </w:p>
    <w:p w14:paraId="74DFE4C6" w14:textId="77777777" w:rsidR="00E80820" w:rsidRDefault="00E80820" w:rsidP="00E80820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</w:rPr>
      </w:pPr>
    </w:p>
    <w:p w14:paraId="6562C821" w14:textId="7777777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denis@</w:t>
      </w:r>
      <w:proofErr w:type="gram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ubuntu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:~</w:t>
      </w:r>
      <w:proofErr w:type="gram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$ 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gcc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-g lr10.c -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lm</w:t>
      </w:r>
      <w:proofErr w:type="spellEnd"/>
    </w:p>
    <w:p w14:paraId="19A483DD" w14:textId="7777777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denis@</w:t>
      </w:r>
      <w:proofErr w:type="gram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ubuntu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:~</w:t>
      </w:r>
      <w:proofErr w:type="gram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$ 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gdb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a.out</w:t>
      </w:r>
      <w:proofErr w:type="spellEnd"/>
    </w:p>
    <w:p w14:paraId="57638203" w14:textId="7777777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GNU 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gdb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(Ubuntu 9.2-0ubuntu1~20.04) 9.2</w:t>
      </w:r>
    </w:p>
    <w:p w14:paraId="1F7F86EE" w14:textId="7777777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Copyright (C) 2020 Free Software Foundation, Inc.</w:t>
      </w:r>
    </w:p>
    <w:p w14:paraId="7A682A21" w14:textId="7777777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License GPLv3+: GNU GPL version 3 or later &lt;http://gnu.org/licenses/gpl.html&gt;</w:t>
      </w:r>
    </w:p>
    <w:p w14:paraId="092533BF" w14:textId="7777777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This is free software: you are free to change and redistribute it.</w:t>
      </w:r>
    </w:p>
    <w:p w14:paraId="733ECE52" w14:textId="7777777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There is NO WARRANTY, to the extent permitted by law.</w:t>
      </w:r>
    </w:p>
    <w:p w14:paraId="4B7E18DF" w14:textId="7777777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Type "show copying" and "show warranty" for details.</w:t>
      </w:r>
    </w:p>
    <w:p w14:paraId="3F8D113B" w14:textId="7777777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This GDB was configured as "aarch64-linux-gnu".</w:t>
      </w:r>
    </w:p>
    <w:p w14:paraId="21DAE5B1" w14:textId="7777777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Type "show configuration" for configuration details.</w:t>
      </w:r>
    </w:p>
    <w:p w14:paraId="65AA884C" w14:textId="7777777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For bug reporting instructions, please see:</w:t>
      </w:r>
    </w:p>
    <w:p w14:paraId="5A3BB302" w14:textId="7777777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&lt;http://www.gnu.org/software/gdb/bugs/&gt;.</w:t>
      </w:r>
    </w:p>
    <w:p w14:paraId="3F4F470B" w14:textId="7777777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Find the GDB manual and other documentation resources online at:</w:t>
      </w:r>
    </w:p>
    <w:p w14:paraId="5F653960" w14:textId="7777777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&lt;http://www.gnu.org/software/gdb/documentation/&gt;.</w:t>
      </w:r>
    </w:p>
    <w:p w14:paraId="4957038C" w14:textId="7777777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</w:p>
    <w:p w14:paraId="2A2FEC60" w14:textId="7777777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For help, type "help".</w:t>
      </w:r>
    </w:p>
    <w:p w14:paraId="0B8BE28A" w14:textId="7777777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Type "apropos word" to search for commands related to "word"...</w:t>
      </w:r>
    </w:p>
    <w:p w14:paraId="107E7C70" w14:textId="7777777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Reading symbols from 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a.out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...</w:t>
      </w:r>
    </w:p>
    <w:p w14:paraId="5F787FEB" w14:textId="7777777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gdb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) help</w:t>
      </w:r>
    </w:p>
    <w:p w14:paraId="2CD05328" w14:textId="7777777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List of classes of commands:</w:t>
      </w:r>
    </w:p>
    <w:p w14:paraId="4F12F7E0" w14:textId="7777777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</w:p>
    <w:p w14:paraId="25BC3E1E" w14:textId="7777777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aliases -- 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Aliases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of other commands.</w:t>
      </w:r>
    </w:p>
    <w:p w14:paraId="41A7D466" w14:textId="7777777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breakpoints -- Making program stop at certain points.</w:t>
      </w:r>
    </w:p>
    <w:p w14:paraId="5E8C1C2D" w14:textId="7777777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data -- Examining data.</w:t>
      </w:r>
    </w:p>
    <w:p w14:paraId="4021E35B" w14:textId="7777777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files -- Specifying and examining files.</w:t>
      </w:r>
    </w:p>
    <w:p w14:paraId="6F1C014F" w14:textId="7777777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internals -- Maintenance commands.</w:t>
      </w:r>
    </w:p>
    <w:p w14:paraId="206B1914" w14:textId="7777777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obscure -- 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Obscure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features.</w:t>
      </w:r>
    </w:p>
    <w:p w14:paraId="47ADE4F7" w14:textId="7777777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running -- 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Running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the program.</w:t>
      </w:r>
    </w:p>
    <w:p w14:paraId="7535A341" w14:textId="7777777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stack -- Examining the stack.</w:t>
      </w:r>
    </w:p>
    <w:p w14:paraId="25C4F86A" w14:textId="7777777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status -- 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Status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inquiries.</w:t>
      </w:r>
    </w:p>
    <w:p w14:paraId="107AC178" w14:textId="7777777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support -- 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Support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facilities.</w:t>
      </w:r>
    </w:p>
    <w:p w14:paraId="505CCC98" w14:textId="7777777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tracepoints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-- Tracing of program execution without stopping the program.</w:t>
      </w:r>
    </w:p>
    <w:p w14:paraId="1321BF4F" w14:textId="7777777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user-defined -- 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User-defined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commands.</w:t>
      </w:r>
    </w:p>
    <w:p w14:paraId="10B4F63F" w14:textId="7777777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</w:p>
    <w:p w14:paraId="09577960" w14:textId="7777777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Type "help" followed by a class name for a list of commands in that class.</w:t>
      </w:r>
    </w:p>
    <w:p w14:paraId="7BD80AF9" w14:textId="7777777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Type "help all" for the list of all commands.</w:t>
      </w:r>
    </w:p>
    <w:p w14:paraId="2A29EE04" w14:textId="7777777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Type "help" followed by command name for full documentation.</w:t>
      </w:r>
    </w:p>
    <w:p w14:paraId="259CD729" w14:textId="7777777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Type "apropos word" to search for commands related to "word".</w:t>
      </w:r>
    </w:p>
    <w:p w14:paraId="0CF71338" w14:textId="7777777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Type "apropos -v word" for full documentation of commands related to "word".</w:t>
      </w:r>
    </w:p>
    <w:p w14:paraId="7DA8FE37" w14:textId="7777777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Command name abbreviations are allowed if unambiguous.</w:t>
      </w:r>
    </w:p>
    <w:p w14:paraId="572D90FF" w14:textId="7777777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gdb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) help stack</w:t>
      </w:r>
    </w:p>
    <w:p w14:paraId="0A205AC9" w14:textId="7777777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Examining the stack.</w:t>
      </w:r>
    </w:p>
    <w:p w14:paraId="164783D3" w14:textId="7777777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The stack is made up of stack frames.  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Gdb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assigns numbers to stack frames</w:t>
      </w:r>
    </w:p>
    <w:p w14:paraId="5098EEF9" w14:textId="7777777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counting from zero for the innermost (currently executing) frame.</w:t>
      </w:r>
    </w:p>
    <w:p w14:paraId="16149E93" w14:textId="7777777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</w:p>
    <w:p w14:paraId="30143842" w14:textId="7777777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At any time 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gdb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identifies one frame as the "selected" frame.</w:t>
      </w:r>
    </w:p>
    <w:p w14:paraId="12BF0110" w14:textId="7777777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Variable lookups are done with respect to the selected frame.</w:t>
      </w:r>
    </w:p>
    <w:p w14:paraId="4498886C" w14:textId="7777777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When the program being debugged stops, 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gdb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selects the innermost frame.</w:t>
      </w:r>
    </w:p>
    <w:p w14:paraId="2AB66742" w14:textId="7777777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The commands below can be used to select other frames by number or address.</w:t>
      </w:r>
    </w:p>
    <w:p w14:paraId="32A42884" w14:textId="7777777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</w:p>
    <w:p w14:paraId="5EB32C1D" w14:textId="7777777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List of commands:</w:t>
      </w:r>
    </w:p>
    <w:p w14:paraId="1AB03E69" w14:textId="7777777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</w:p>
    <w:p w14:paraId="76570EDE" w14:textId="7777777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lastRenderedPageBreak/>
        <w:t>backtrace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-- Print 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backtrace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of all stack frames, or innermost COUNT frames.</w:t>
      </w:r>
    </w:p>
    <w:p w14:paraId="04E25ADB" w14:textId="7777777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bt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-- Print 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backtrace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of all stack frames, or innermost COUNT frames.</w:t>
      </w:r>
    </w:p>
    <w:p w14:paraId="7AC42EF0" w14:textId="7777777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down -- Select and print stack frame called by this one.</w:t>
      </w:r>
    </w:p>
    <w:p w14:paraId="5349B3E8" w14:textId="7777777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faas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-- Apply a command to all frames (ignoring errors and empty output).</w:t>
      </w:r>
    </w:p>
    <w:p w14:paraId="4D87BBE6" w14:textId="7777777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frame -- Select and print a stack frame.</w:t>
      </w:r>
    </w:p>
    <w:p w14:paraId="6B40409E" w14:textId="7777777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frame address -- Select and print a stack frame by stack address.</w:t>
      </w:r>
    </w:p>
    <w:p w14:paraId="1AFBD3FA" w14:textId="7777777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frame apply -- 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Apply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a command to a number of frames.</w:t>
      </w:r>
    </w:p>
    <w:p w14:paraId="49FFEAEC" w14:textId="7777777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frame apply all -- Apply a command to all frames.</w:t>
      </w:r>
    </w:p>
    <w:p w14:paraId="79E4360C" w14:textId="7777777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frame apply level -- Apply a command to a list of frames.</w:t>
      </w:r>
    </w:p>
    <w:p w14:paraId="42FA7427" w14:textId="7777777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frame function -- Select and print a stack frame by function name.</w:t>
      </w:r>
    </w:p>
    <w:p w14:paraId="1D46D782" w14:textId="7777777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frame level -- Select and print a stack frame by level.</w:t>
      </w:r>
    </w:p>
    <w:p w14:paraId="41C659D0" w14:textId="7777777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frame view -- 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View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a stack frame that might be outside the current 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backtrace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.</w:t>
      </w:r>
    </w:p>
    <w:p w14:paraId="71705441" w14:textId="7777777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--Type &lt;RET&gt; for more, q to quit, c to continue without paging--q</w:t>
      </w:r>
    </w:p>
    <w:p w14:paraId="2BC50367" w14:textId="7D14A7B5" w:rsidR="00E80820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Quit</w:t>
      </w:r>
    </w:p>
    <w:p w14:paraId="312C3806" w14:textId="7777777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gdb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) list lr10.c:42</w:t>
      </w:r>
    </w:p>
    <w:p w14:paraId="086E1925" w14:textId="7777777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37</w:t>
      </w: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  <w:t xml:space="preserve">int </w:t>
      </w:r>
      <w:proofErr w:type="gram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main(</w:t>
      </w:r>
      <w:proofErr w:type="gram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){</w:t>
      </w:r>
    </w:p>
    <w:p w14:paraId="02C7678D" w14:textId="7777777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38</w:t>
      </w: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  <w:t xml:space="preserve">    int 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= 13, j =-9, l = -4, a, b, c;</w:t>
      </w:r>
    </w:p>
    <w:p w14:paraId="36DC4E29" w14:textId="7777777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39</w:t>
      </w: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  <w:t xml:space="preserve">    </w:t>
      </w:r>
      <w:proofErr w:type="gram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for(</w:t>
      </w:r>
      <w:proofErr w:type="gram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int v = 0; v &lt; 51; v++){</w:t>
      </w:r>
    </w:p>
    <w:p w14:paraId="3CAF4EBE" w14:textId="7777777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40</w:t>
      </w: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  <w:t xml:space="preserve">            if (((</w:t>
      </w:r>
      <w:proofErr w:type="gram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sqrt(</w:t>
      </w:r>
      <w:proofErr w:type="gram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((-10 - 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) * (-10 - 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)) + ((-10 - j) * (-10 - j))) &lt;= 10) &amp;&amp;</w:t>
      </w:r>
    </w:p>
    <w:p w14:paraId="2C6CA352" w14:textId="7777777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41</w:t>
      </w: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  <w:t xml:space="preserve">              </w:t>
      </w:r>
      <w:proofErr w:type="gram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(</w:t>
      </w:r>
      <w:proofErr w:type="gram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sqrt(((-20 - 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) * (-20 - 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)) + ((-20 - j) * (-20 - j))) &lt;= 10))) {</w:t>
      </w:r>
    </w:p>
    <w:p w14:paraId="5EC24187" w14:textId="7777777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42</w:t>
      </w: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  <w:t xml:space="preserve">                </w:t>
      </w:r>
      <w:proofErr w:type="spellStart"/>
      <w:proofErr w:type="gram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printf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gram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"Bullseye!\n Time: %d\n Coordinates: %d, %d\n Param: %d\n", v, 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, j, l);</w:t>
      </w:r>
    </w:p>
    <w:p w14:paraId="5D58AF7C" w14:textId="7777777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43</w:t>
      </w: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  <w:t xml:space="preserve">                </w:t>
      </w:r>
      <w:proofErr w:type="gram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break</w:t>
      </w:r>
      <w:proofErr w:type="gram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;</w:t>
      </w:r>
    </w:p>
    <w:p w14:paraId="2E5100EA" w14:textId="7777777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44</w:t>
      </w: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  <w:t xml:space="preserve">          </w:t>
      </w:r>
      <w:proofErr w:type="gram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}</w:t>
      </w:r>
      <w:proofErr w:type="gramEnd"/>
    </w:p>
    <w:p w14:paraId="749CD4D1" w14:textId="7777777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45</w:t>
      </w: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  <w:t xml:space="preserve">            </w:t>
      </w:r>
      <w:proofErr w:type="gram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else{</w:t>
      </w:r>
      <w:proofErr w:type="gramEnd"/>
    </w:p>
    <w:p w14:paraId="4CBFB24F" w14:textId="22DE9A07" w:rsidR="00180C2E" w:rsidRPr="00D6503A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46</w:t>
      </w: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  <w:t xml:space="preserve">                </w:t>
      </w:r>
      <w:proofErr w:type="spellStart"/>
      <w:proofErr w:type="gram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printf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gram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"Miss!\t Time:%d\t Coordinates:%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d,%d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\t Param:%d\n",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v,i,j,l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);</w:t>
      </w:r>
    </w:p>
    <w:p w14:paraId="0A2B80AA" w14:textId="77777777" w:rsidR="00D52225" w:rsidRPr="00D6503A" w:rsidRDefault="00D52225" w:rsidP="00D52225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gdb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) break 50</w:t>
      </w:r>
    </w:p>
    <w:p w14:paraId="41F3B327" w14:textId="77777777" w:rsidR="00D52225" w:rsidRPr="00D6503A" w:rsidRDefault="00D52225" w:rsidP="00D52225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Breakpoint 1 at 0xba0: file lr10.c, line 50.</w:t>
      </w:r>
    </w:p>
    <w:p w14:paraId="3D2CBE41" w14:textId="77777777" w:rsidR="00D52225" w:rsidRPr="00D6503A" w:rsidRDefault="00D52225" w:rsidP="00D52225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gdb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) break 51</w:t>
      </w:r>
    </w:p>
    <w:p w14:paraId="788B8A58" w14:textId="77777777" w:rsidR="00D52225" w:rsidRPr="00D6503A" w:rsidRDefault="00D52225" w:rsidP="00D52225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Breakpoint 2 at 0xba8: file lr10.c, line 51.</w:t>
      </w:r>
    </w:p>
    <w:p w14:paraId="1C473DCB" w14:textId="77777777" w:rsidR="00D52225" w:rsidRPr="00D6503A" w:rsidRDefault="00D52225" w:rsidP="00D52225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gdb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) break 52 </w:t>
      </w:r>
    </w:p>
    <w:p w14:paraId="50C7D0D0" w14:textId="3184EB08" w:rsidR="00D52225" w:rsidRPr="00D6503A" w:rsidRDefault="00D52225" w:rsidP="00D52225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Breakpoint 3 at 0xbb0: file lr10.c, line 52.</w:t>
      </w:r>
    </w:p>
    <w:p w14:paraId="6BC41C0B" w14:textId="77777777" w:rsidR="00965D09" w:rsidRPr="00D6503A" w:rsidRDefault="00965D09" w:rsidP="00965D0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gdb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) run</w:t>
      </w:r>
    </w:p>
    <w:p w14:paraId="5D74CC0E" w14:textId="77777777" w:rsidR="00965D09" w:rsidRPr="00D6503A" w:rsidRDefault="00965D09" w:rsidP="00965D0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Starting program: /home/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denis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/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a.out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</w:p>
    <w:p w14:paraId="64C50AE0" w14:textId="77777777" w:rsidR="00965D09" w:rsidRPr="00D6503A" w:rsidRDefault="00965D09" w:rsidP="00965D0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Miss!</w:t>
      </w: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  <w:t xml:space="preserve"> Time:0</w:t>
      </w: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  <w:t xml:space="preserve"> Coordinates:</w:t>
      </w:r>
      <w:proofErr w:type="gram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13,-</w:t>
      </w:r>
      <w:proofErr w:type="gram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9</w:t>
      </w: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  <w:t xml:space="preserve"> Param:-4</w:t>
      </w:r>
    </w:p>
    <w:p w14:paraId="763F32C0" w14:textId="77777777" w:rsidR="00965D09" w:rsidRPr="00D6503A" w:rsidRDefault="00965D09" w:rsidP="00965D0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</w:p>
    <w:p w14:paraId="718AE7DB" w14:textId="77777777" w:rsidR="00965D09" w:rsidRPr="00D6503A" w:rsidRDefault="00965D09" w:rsidP="00965D0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Breakpoint 1, main () at lr10.c:50</w:t>
      </w:r>
    </w:p>
    <w:p w14:paraId="78EDC35A" w14:textId="77777777" w:rsidR="00965D09" w:rsidRPr="00D6503A" w:rsidRDefault="00965D09" w:rsidP="00965D0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50</w:t>
      </w: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  <w:t xml:space="preserve">                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= a;</w:t>
      </w:r>
    </w:p>
    <w:p w14:paraId="546C4B34" w14:textId="77777777" w:rsidR="00965D09" w:rsidRPr="00D6503A" w:rsidRDefault="00965D09" w:rsidP="00965D0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gdb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) step</w:t>
      </w:r>
    </w:p>
    <w:p w14:paraId="598DFF4D" w14:textId="77777777" w:rsidR="00965D09" w:rsidRPr="00D6503A" w:rsidRDefault="00965D09" w:rsidP="00965D0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</w:p>
    <w:p w14:paraId="37881F04" w14:textId="77777777" w:rsidR="00965D09" w:rsidRPr="00D6503A" w:rsidRDefault="00965D09" w:rsidP="00965D0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Breakpoint 2, main () at lr10.c:51</w:t>
      </w:r>
    </w:p>
    <w:p w14:paraId="7C1AA175" w14:textId="77777777" w:rsidR="00965D09" w:rsidRPr="00D6503A" w:rsidRDefault="00965D09" w:rsidP="00965D0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51</w:t>
      </w: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  <w:t xml:space="preserve">                j = b;</w:t>
      </w:r>
    </w:p>
    <w:p w14:paraId="24B110DF" w14:textId="77777777" w:rsidR="00965D09" w:rsidRPr="00D6503A" w:rsidRDefault="00965D09" w:rsidP="00965D0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gdb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) step</w:t>
      </w:r>
    </w:p>
    <w:p w14:paraId="37E10F28" w14:textId="77777777" w:rsidR="00965D09" w:rsidRPr="00D6503A" w:rsidRDefault="00965D09" w:rsidP="00965D0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</w:p>
    <w:p w14:paraId="500F4AB2" w14:textId="77777777" w:rsidR="00965D09" w:rsidRPr="00D6503A" w:rsidRDefault="00965D09" w:rsidP="00965D0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Breakpoint 3, main () at lr10.c:52</w:t>
      </w:r>
    </w:p>
    <w:p w14:paraId="75B16E58" w14:textId="77777777" w:rsidR="00965D09" w:rsidRPr="00D6503A" w:rsidRDefault="00965D09" w:rsidP="00965D0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52</w:t>
      </w: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  <w:t xml:space="preserve">                l = c;</w:t>
      </w:r>
    </w:p>
    <w:p w14:paraId="32E32473" w14:textId="77777777" w:rsidR="00965D09" w:rsidRPr="00D6503A" w:rsidRDefault="00965D09" w:rsidP="00965D0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gdb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) step</w:t>
      </w:r>
    </w:p>
    <w:p w14:paraId="4EFA1AA1" w14:textId="77777777" w:rsidR="00965D09" w:rsidRPr="00D6503A" w:rsidRDefault="00965D09" w:rsidP="00965D0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39</w:t>
      </w: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  <w:t xml:space="preserve">    </w:t>
      </w:r>
      <w:proofErr w:type="gram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for(</w:t>
      </w:r>
      <w:proofErr w:type="gram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int v = 0; v &lt; 51; v++){</w:t>
      </w:r>
    </w:p>
    <w:p w14:paraId="6BDC7DEF" w14:textId="77777777" w:rsidR="00965D09" w:rsidRPr="00D6503A" w:rsidRDefault="00965D09" w:rsidP="00965D0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gdb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) print 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i</w:t>
      </w:r>
      <w:proofErr w:type="spellEnd"/>
    </w:p>
    <w:p w14:paraId="04D825CD" w14:textId="77777777" w:rsidR="00965D09" w:rsidRPr="00D6503A" w:rsidRDefault="00965D09" w:rsidP="00965D0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$1 = 1</w:t>
      </w:r>
    </w:p>
    <w:p w14:paraId="732ED334" w14:textId="77777777" w:rsidR="00965D09" w:rsidRPr="00D6503A" w:rsidRDefault="00965D09" w:rsidP="00965D0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gdb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) print j</w:t>
      </w:r>
    </w:p>
    <w:p w14:paraId="666978C2" w14:textId="77777777" w:rsidR="00965D09" w:rsidRPr="00D6503A" w:rsidRDefault="00965D09" w:rsidP="00965D0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$2 = 0</w:t>
      </w:r>
    </w:p>
    <w:p w14:paraId="774AA8E1" w14:textId="77777777" w:rsidR="00965D09" w:rsidRPr="00D6503A" w:rsidRDefault="00965D09" w:rsidP="00965D0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gdb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) print l</w:t>
      </w:r>
    </w:p>
    <w:p w14:paraId="063DA9FE" w14:textId="77777777" w:rsidR="00965D09" w:rsidRPr="00D6503A" w:rsidRDefault="00965D09" w:rsidP="00965D0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$3 = -10</w:t>
      </w:r>
    </w:p>
    <w:p w14:paraId="06AF1845" w14:textId="77777777" w:rsidR="00965D09" w:rsidRPr="00D6503A" w:rsidRDefault="00965D09" w:rsidP="00965D0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gdb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) continue</w:t>
      </w:r>
    </w:p>
    <w:p w14:paraId="0642BBE1" w14:textId="77777777" w:rsidR="00965D09" w:rsidRPr="00D6503A" w:rsidRDefault="00965D09" w:rsidP="00965D0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lastRenderedPageBreak/>
        <w:t>Continuing.</w:t>
      </w:r>
    </w:p>
    <w:p w14:paraId="492E4BAD" w14:textId="77777777" w:rsidR="00965D09" w:rsidRPr="00D6503A" w:rsidRDefault="00965D09" w:rsidP="00965D0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Miss!</w:t>
      </w: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  <w:t xml:space="preserve"> Time:1</w:t>
      </w: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  <w:t xml:space="preserve"> Coordinates:1,0</w:t>
      </w: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  <w:t xml:space="preserve"> </w:t>
      </w:r>
      <w:proofErr w:type="gram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Param:-</w:t>
      </w:r>
      <w:proofErr w:type="gram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10</w:t>
      </w:r>
    </w:p>
    <w:p w14:paraId="101A1ABF" w14:textId="77777777" w:rsidR="00965D09" w:rsidRPr="00D6503A" w:rsidRDefault="00965D09" w:rsidP="00965D0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</w:p>
    <w:p w14:paraId="5480BE45" w14:textId="77777777" w:rsidR="00965D09" w:rsidRPr="00D6503A" w:rsidRDefault="00965D09" w:rsidP="00965D0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Breakpoint 1, main () at lr10.c:50</w:t>
      </w:r>
    </w:p>
    <w:p w14:paraId="6A102F56" w14:textId="77777777" w:rsidR="00965D09" w:rsidRPr="00D6503A" w:rsidRDefault="00965D09" w:rsidP="00965D0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50</w:t>
      </w: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  <w:t xml:space="preserve">                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= a;</w:t>
      </w:r>
    </w:p>
    <w:p w14:paraId="09F4E105" w14:textId="77777777" w:rsidR="00965D09" w:rsidRPr="00D6503A" w:rsidRDefault="00965D09" w:rsidP="00965D0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gdb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) step</w:t>
      </w:r>
    </w:p>
    <w:p w14:paraId="12692A14" w14:textId="77777777" w:rsidR="00965D09" w:rsidRPr="00D6503A" w:rsidRDefault="00965D09" w:rsidP="00965D0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</w:p>
    <w:p w14:paraId="677FE9A6" w14:textId="77777777" w:rsidR="00965D09" w:rsidRPr="00D6503A" w:rsidRDefault="00965D09" w:rsidP="00965D0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Breakpoint 2, main () at lr10.c:51</w:t>
      </w:r>
    </w:p>
    <w:p w14:paraId="313381D6" w14:textId="77777777" w:rsidR="00965D09" w:rsidRPr="00D6503A" w:rsidRDefault="00965D09" w:rsidP="00965D0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51</w:t>
      </w: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  <w:t xml:space="preserve">                j = b;</w:t>
      </w:r>
    </w:p>
    <w:p w14:paraId="2008C43D" w14:textId="77777777" w:rsidR="00965D09" w:rsidRPr="00D6503A" w:rsidRDefault="00965D09" w:rsidP="00965D0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gdb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) </w:t>
      </w:r>
    </w:p>
    <w:p w14:paraId="0B5D154E" w14:textId="77777777" w:rsidR="00965D09" w:rsidRPr="00D6503A" w:rsidRDefault="00965D09" w:rsidP="00965D0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</w:p>
    <w:p w14:paraId="0D070D35" w14:textId="77777777" w:rsidR="00965D09" w:rsidRPr="00D6503A" w:rsidRDefault="00965D09" w:rsidP="00965D0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Breakpoint 3, main () at lr10.c:52</w:t>
      </w:r>
    </w:p>
    <w:p w14:paraId="629262C0" w14:textId="77777777" w:rsidR="00965D09" w:rsidRPr="00D6503A" w:rsidRDefault="00965D09" w:rsidP="00965D0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52</w:t>
      </w: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  <w:t xml:space="preserve">                l = c;</w:t>
      </w:r>
    </w:p>
    <w:p w14:paraId="50BCBFA1" w14:textId="3BE5EA60" w:rsidR="00180C2E" w:rsidRPr="00D6503A" w:rsidRDefault="00965D09" w:rsidP="00965D0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gdb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)</w:t>
      </w:r>
    </w:p>
    <w:p w14:paraId="21958C39" w14:textId="77777777" w:rsidR="00965D09" w:rsidRPr="00D6503A" w:rsidRDefault="00965D09" w:rsidP="00965D0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39</w:t>
      </w: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  <w:t xml:space="preserve">    </w:t>
      </w:r>
      <w:proofErr w:type="gram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for(</w:t>
      </w:r>
      <w:proofErr w:type="gram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int v = 0; v &lt; 51; v++){</w:t>
      </w:r>
    </w:p>
    <w:p w14:paraId="013122BB" w14:textId="77777777" w:rsidR="00965D09" w:rsidRPr="00D6503A" w:rsidRDefault="00965D09" w:rsidP="00965D0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gdb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) print 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i</w:t>
      </w:r>
      <w:proofErr w:type="spellEnd"/>
    </w:p>
    <w:p w14:paraId="550E0000" w14:textId="77777777" w:rsidR="00965D09" w:rsidRPr="00D6503A" w:rsidRDefault="00965D09" w:rsidP="00965D0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$4 = 22</w:t>
      </w:r>
    </w:p>
    <w:p w14:paraId="15AB4C5A" w14:textId="77777777" w:rsidR="00965D09" w:rsidRPr="00D6503A" w:rsidRDefault="00965D09" w:rsidP="00965D0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gdb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) print l</w:t>
      </w:r>
    </w:p>
    <w:p w14:paraId="679CCB45" w14:textId="77777777" w:rsidR="00965D09" w:rsidRPr="00D6503A" w:rsidRDefault="00965D09" w:rsidP="00965D0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$6 = -9</w:t>
      </w:r>
    </w:p>
    <w:p w14:paraId="052F0736" w14:textId="77777777" w:rsidR="00965D09" w:rsidRPr="00D6503A" w:rsidRDefault="00965D09" w:rsidP="00965D0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gdb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) print j</w:t>
      </w:r>
    </w:p>
    <w:p w14:paraId="783460BB" w14:textId="77777777" w:rsidR="00965D09" w:rsidRPr="00D6503A" w:rsidRDefault="00965D09" w:rsidP="00965D0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$7 = 0</w:t>
      </w:r>
    </w:p>
    <w:p w14:paraId="0C6FD608" w14:textId="77777777" w:rsidR="00965D09" w:rsidRPr="00D6503A" w:rsidRDefault="00965D09" w:rsidP="00965D0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gdb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) set var 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=1</w:t>
      </w:r>
    </w:p>
    <w:p w14:paraId="39729A31" w14:textId="77777777" w:rsidR="00965D09" w:rsidRPr="00D6503A" w:rsidRDefault="00965D09" w:rsidP="00965D0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gdb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) set var j=1</w:t>
      </w:r>
    </w:p>
    <w:p w14:paraId="7C9226DC" w14:textId="77777777" w:rsidR="00965D09" w:rsidRPr="00D6503A" w:rsidRDefault="00965D09" w:rsidP="00965D0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gdb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) set var l=1</w:t>
      </w:r>
    </w:p>
    <w:p w14:paraId="0DE9B6B1" w14:textId="77777777" w:rsidR="00965D09" w:rsidRPr="00D6503A" w:rsidRDefault="00965D09" w:rsidP="00965D0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gdb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) continue</w:t>
      </w:r>
    </w:p>
    <w:p w14:paraId="5A126603" w14:textId="77777777" w:rsidR="00965D09" w:rsidRPr="00D6503A" w:rsidRDefault="00965D09" w:rsidP="00965D0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Continuing.</w:t>
      </w:r>
    </w:p>
    <w:p w14:paraId="0EE06665" w14:textId="77777777" w:rsidR="00965D09" w:rsidRPr="00D6503A" w:rsidRDefault="00965D09" w:rsidP="00965D0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Miss!</w:t>
      </w: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  <w:t xml:space="preserve"> Time:2</w:t>
      </w: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  <w:t xml:space="preserve"> Coordinates:1,1</w:t>
      </w: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  <w:t xml:space="preserve"> Param:1</w:t>
      </w:r>
    </w:p>
    <w:p w14:paraId="51C4FA58" w14:textId="77777777" w:rsidR="00965D09" w:rsidRPr="00D6503A" w:rsidRDefault="00965D09" w:rsidP="00965D0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</w:p>
    <w:p w14:paraId="0CC4F104" w14:textId="77777777" w:rsidR="00965D09" w:rsidRPr="00D6503A" w:rsidRDefault="00965D09" w:rsidP="00965D0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Breakpoint 1, main () at lr10.c:50</w:t>
      </w:r>
    </w:p>
    <w:p w14:paraId="7A5EE145" w14:textId="77777777" w:rsidR="00965D09" w:rsidRPr="00D6503A" w:rsidRDefault="00965D09" w:rsidP="00965D0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50</w:t>
      </w: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  <w:t xml:space="preserve">                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= a;</w:t>
      </w:r>
    </w:p>
    <w:p w14:paraId="24F50476" w14:textId="77777777" w:rsidR="00965D09" w:rsidRPr="00D6503A" w:rsidRDefault="00965D09" w:rsidP="00965D0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gdb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) step</w:t>
      </w:r>
    </w:p>
    <w:p w14:paraId="66B8E806" w14:textId="77777777" w:rsidR="00965D09" w:rsidRPr="00D6503A" w:rsidRDefault="00965D09" w:rsidP="00965D0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</w:p>
    <w:p w14:paraId="5EAA211E" w14:textId="77777777" w:rsidR="00965D09" w:rsidRPr="00D6503A" w:rsidRDefault="00965D09" w:rsidP="00965D0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Breakpoint 2, main () at lr10.c:51</w:t>
      </w:r>
    </w:p>
    <w:p w14:paraId="3FC56E2A" w14:textId="77777777" w:rsidR="00965D09" w:rsidRPr="00D6503A" w:rsidRDefault="00965D09" w:rsidP="00965D0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51</w:t>
      </w: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  <w:t xml:space="preserve">                j = b;</w:t>
      </w:r>
    </w:p>
    <w:p w14:paraId="14201B2D" w14:textId="77777777" w:rsidR="00965D09" w:rsidRPr="00D6503A" w:rsidRDefault="00965D09" w:rsidP="00965D0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gdb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) </w:t>
      </w:r>
    </w:p>
    <w:p w14:paraId="2EBF3FA0" w14:textId="77777777" w:rsidR="00965D09" w:rsidRPr="00D6503A" w:rsidRDefault="00965D09" w:rsidP="00965D0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</w:p>
    <w:p w14:paraId="79F8B264" w14:textId="77777777" w:rsidR="00965D09" w:rsidRPr="00D6503A" w:rsidRDefault="00965D09" w:rsidP="00965D0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Breakpoint 3, main () at lr10.c:52</w:t>
      </w:r>
    </w:p>
    <w:p w14:paraId="54E09B4A" w14:textId="77777777" w:rsidR="00965D09" w:rsidRPr="00D6503A" w:rsidRDefault="00965D09" w:rsidP="00965D0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52</w:t>
      </w: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  <w:t xml:space="preserve">                l = c;</w:t>
      </w:r>
    </w:p>
    <w:p w14:paraId="47B2548D" w14:textId="77777777" w:rsidR="00965D09" w:rsidRPr="00D6503A" w:rsidRDefault="00965D09" w:rsidP="00965D0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gdb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) </w:t>
      </w:r>
    </w:p>
    <w:p w14:paraId="1F6289EE" w14:textId="77777777" w:rsidR="00965D09" w:rsidRPr="00D6503A" w:rsidRDefault="00965D09" w:rsidP="00965D0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39</w:t>
      </w: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  <w:t xml:space="preserve">    </w:t>
      </w:r>
      <w:proofErr w:type="gram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for(</w:t>
      </w:r>
      <w:proofErr w:type="gram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int v = 0; v &lt; 51; v++){</w:t>
      </w:r>
    </w:p>
    <w:p w14:paraId="225227BC" w14:textId="77777777" w:rsidR="00965D09" w:rsidRPr="00D6503A" w:rsidRDefault="00965D09" w:rsidP="00965D0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gdb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) print 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i</w:t>
      </w:r>
      <w:proofErr w:type="spellEnd"/>
    </w:p>
    <w:p w14:paraId="44CB1A95" w14:textId="77777777" w:rsidR="00965D09" w:rsidRPr="00D6503A" w:rsidRDefault="00965D09" w:rsidP="00965D0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$8 = 2</w:t>
      </w:r>
    </w:p>
    <w:p w14:paraId="3EC7A450" w14:textId="77777777" w:rsidR="00965D09" w:rsidRPr="00D6503A" w:rsidRDefault="00965D09" w:rsidP="00965D0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gdb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) print j</w:t>
      </w:r>
    </w:p>
    <w:p w14:paraId="0BF77745" w14:textId="77777777" w:rsidR="00965D09" w:rsidRPr="00D6503A" w:rsidRDefault="00965D09" w:rsidP="00965D0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$9 = 3</w:t>
      </w:r>
    </w:p>
    <w:p w14:paraId="2FA73C41" w14:textId="77777777" w:rsidR="00965D09" w:rsidRPr="00D6503A" w:rsidRDefault="00965D09" w:rsidP="00965D0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gdb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) print l</w:t>
      </w:r>
    </w:p>
    <w:p w14:paraId="7E5D25D6" w14:textId="1697AE53" w:rsidR="00965D09" w:rsidRPr="00D6503A" w:rsidRDefault="00965D09" w:rsidP="00965D0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$10 = -8</w:t>
      </w:r>
    </w:p>
    <w:p w14:paraId="5721E4D5" w14:textId="77777777" w:rsidR="00D6503A" w:rsidRPr="00D6503A" w:rsidRDefault="00D6503A" w:rsidP="00D6503A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gdb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) 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ptype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i</w:t>
      </w:r>
      <w:proofErr w:type="spellEnd"/>
    </w:p>
    <w:p w14:paraId="54076504" w14:textId="2E01E2ED" w:rsidR="00D6503A" w:rsidRPr="00D6503A" w:rsidRDefault="00D6503A" w:rsidP="00D6503A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type = int</w:t>
      </w:r>
    </w:p>
    <w:p w14:paraId="196B6BF3" w14:textId="07246D2A" w:rsidR="00D6503A" w:rsidRPr="00D6503A" w:rsidRDefault="00D6503A" w:rsidP="00D6503A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gdb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) set 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args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2</w:t>
      </w:r>
    </w:p>
    <w:p w14:paraId="799CAC16" w14:textId="77777777" w:rsidR="00D6503A" w:rsidRPr="00D6503A" w:rsidRDefault="00D6503A" w:rsidP="00D6503A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gdb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) show 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args</w:t>
      </w:r>
      <w:proofErr w:type="spellEnd"/>
    </w:p>
    <w:p w14:paraId="1B7CA61F" w14:textId="53BD5523" w:rsidR="00D6503A" w:rsidRPr="00D6503A" w:rsidRDefault="00D6503A" w:rsidP="00D6503A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Argument list to give program being debugged when it is started is "2".</w:t>
      </w:r>
    </w:p>
    <w:p w14:paraId="64B01F0A" w14:textId="77777777" w:rsidR="00D6503A" w:rsidRPr="00D6503A" w:rsidRDefault="00D6503A" w:rsidP="00D6503A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gdb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) 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backtrace</w:t>
      </w:r>
      <w:proofErr w:type="spellEnd"/>
    </w:p>
    <w:p w14:paraId="21780AB7" w14:textId="48D30751" w:rsidR="00D6503A" w:rsidRPr="00D6503A" w:rsidRDefault="00D6503A" w:rsidP="00D6503A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#</w:t>
      </w:r>
      <w:proofErr w:type="gram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0  main</w:t>
      </w:r>
      <w:proofErr w:type="gram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() at lr10.c:39</w:t>
      </w:r>
    </w:p>
    <w:p w14:paraId="09397BFF" w14:textId="77777777" w:rsidR="00D6503A" w:rsidRPr="00D6503A" w:rsidRDefault="00D6503A" w:rsidP="00D6503A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gdb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) continue </w:t>
      </w:r>
    </w:p>
    <w:p w14:paraId="7D5690F1" w14:textId="77777777" w:rsidR="00D6503A" w:rsidRPr="00D6503A" w:rsidRDefault="00D6503A" w:rsidP="00D6503A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lastRenderedPageBreak/>
        <w:t>Continuing.</w:t>
      </w:r>
    </w:p>
    <w:p w14:paraId="7D036D4D" w14:textId="77777777" w:rsidR="00D6503A" w:rsidRPr="00D6503A" w:rsidRDefault="00D6503A" w:rsidP="00D6503A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Miss!</w:t>
      </w: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  <w:t xml:space="preserve"> Time:3</w:t>
      </w: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  <w:t xml:space="preserve"> Coordinates:2,3</w:t>
      </w: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  <w:t xml:space="preserve"> </w:t>
      </w:r>
      <w:proofErr w:type="gram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Param:-</w:t>
      </w:r>
      <w:proofErr w:type="gram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8</w:t>
      </w:r>
    </w:p>
    <w:p w14:paraId="078517A4" w14:textId="77777777" w:rsidR="00D6503A" w:rsidRPr="00D6503A" w:rsidRDefault="00D6503A" w:rsidP="00D6503A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</w:p>
    <w:p w14:paraId="17E89B03" w14:textId="77777777" w:rsidR="00D6503A" w:rsidRPr="00D6503A" w:rsidRDefault="00D6503A" w:rsidP="00D6503A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Breakpoint 1, main () at lr10.c:50</w:t>
      </w:r>
    </w:p>
    <w:p w14:paraId="518F90EA" w14:textId="77777777" w:rsidR="00D6503A" w:rsidRPr="00D6503A" w:rsidRDefault="00D6503A" w:rsidP="00D6503A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50</w:t>
      </w: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  <w:t xml:space="preserve">                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= a;</w:t>
      </w:r>
    </w:p>
    <w:p w14:paraId="0BB73E26" w14:textId="77777777" w:rsidR="00D6503A" w:rsidRPr="00D6503A" w:rsidRDefault="00D6503A" w:rsidP="00D6503A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gdb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) step</w:t>
      </w:r>
    </w:p>
    <w:p w14:paraId="0FD7E2D1" w14:textId="77777777" w:rsidR="00D6503A" w:rsidRPr="00D6503A" w:rsidRDefault="00D6503A" w:rsidP="00D6503A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</w:p>
    <w:p w14:paraId="68252971" w14:textId="77777777" w:rsidR="00D6503A" w:rsidRPr="00D6503A" w:rsidRDefault="00D6503A" w:rsidP="00D6503A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Breakpoint 2, main () at lr10.c:51</w:t>
      </w:r>
    </w:p>
    <w:p w14:paraId="74B3B2C2" w14:textId="77777777" w:rsidR="00D6503A" w:rsidRPr="00D6503A" w:rsidRDefault="00D6503A" w:rsidP="00D6503A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51</w:t>
      </w: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  <w:t xml:space="preserve">                j = b;</w:t>
      </w:r>
    </w:p>
    <w:p w14:paraId="2CDDAD18" w14:textId="77777777" w:rsidR="00D6503A" w:rsidRPr="00D6503A" w:rsidRDefault="00D6503A" w:rsidP="00D6503A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gdb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) </w:t>
      </w:r>
    </w:p>
    <w:p w14:paraId="4F464BDB" w14:textId="77777777" w:rsidR="00D6503A" w:rsidRPr="00D6503A" w:rsidRDefault="00D6503A" w:rsidP="00D6503A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</w:p>
    <w:p w14:paraId="56D8FE1A" w14:textId="77777777" w:rsidR="00D6503A" w:rsidRPr="00D6503A" w:rsidRDefault="00D6503A" w:rsidP="00D6503A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Breakpoint 3, main () at lr10.c:52</w:t>
      </w:r>
    </w:p>
    <w:p w14:paraId="5D991AB6" w14:textId="77777777" w:rsidR="00D6503A" w:rsidRPr="00D6503A" w:rsidRDefault="00D6503A" w:rsidP="00D6503A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52</w:t>
      </w: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  <w:t xml:space="preserve">                l = c;</w:t>
      </w:r>
    </w:p>
    <w:p w14:paraId="55A2AE34" w14:textId="77777777" w:rsidR="00D6503A" w:rsidRPr="00D6503A" w:rsidRDefault="00D6503A" w:rsidP="00D6503A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gdb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) </w:t>
      </w:r>
    </w:p>
    <w:p w14:paraId="5D01E4EB" w14:textId="77777777" w:rsidR="00D6503A" w:rsidRPr="00D6503A" w:rsidRDefault="00D6503A" w:rsidP="00D6503A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39</w:t>
      </w: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  <w:t xml:space="preserve">    </w:t>
      </w:r>
      <w:proofErr w:type="gram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for(</w:t>
      </w:r>
      <w:proofErr w:type="gram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int v = 0; v &lt; 51; v++){</w:t>
      </w:r>
    </w:p>
    <w:p w14:paraId="2CB7F805" w14:textId="77777777" w:rsidR="00D6503A" w:rsidRPr="00D6503A" w:rsidRDefault="00D6503A" w:rsidP="00D6503A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gdb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) set var 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=-15</w:t>
      </w:r>
    </w:p>
    <w:p w14:paraId="28B299D4" w14:textId="77777777" w:rsidR="00D6503A" w:rsidRPr="00D6503A" w:rsidRDefault="00D6503A" w:rsidP="00D6503A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gdb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) set var j=-15</w:t>
      </w:r>
    </w:p>
    <w:p w14:paraId="66C434D4" w14:textId="77777777" w:rsidR="00D6503A" w:rsidRPr="00D6503A" w:rsidRDefault="00D6503A" w:rsidP="00D6503A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gdb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) continue</w:t>
      </w:r>
    </w:p>
    <w:p w14:paraId="102B888D" w14:textId="77777777" w:rsidR="00D6503A" w:rsidRPr="00D6503A" w:rsidRDefault="00D6503A" w:rsidP="00D6503A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Continuing.</w:t>
      </w:r>
    </w:p>
    <w:p w14:paraId="71225366" w14:textId="77777777" w:rsidR="00D6503A" w:rsidRPr="00D6503A" w:rsidRDefault="00D6503A" w:rsidP="00D6503A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Bullseye!</w:t>
      </w:r>
    </w:p>
    <w:p w14:paraId="4CE66983" w14:textId="77777777" w:rsidR="00D6503A" w:rsidRPr="00D6503A" w:rsidRDefault="00D6503A" w:rsidP="00D6503A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Time: 4</w:t>
      </w:r>
    </w:p>
    <w:p w14:paraId="3E6AB15D" w14:textId="77777777" w:rsidR="00D6503A" w:rsidRPr="00D6503A" w:rsidRDefault="00D6503A" w:rsidP="00D6503A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Coordinates: -15, -15</w:t>
      </w:r>
    </w:p>
    <w:p w14:paraId="1E231068" w14:textId="77777777" w:rsidR="00D6503A" w:rsidRPr="00D6503A" w:rsidRDefault="00D6503A" w:rsidP="00D6503A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Param: 0</w:t>
      </w:r>
    </w:p>
    <w:p w14:paraId="42393488" w14:textId="77777777" w:rsidR="00D6503A" w:rsidRPr="00D6503A" w:rsidRDefault="00D6503A" w:rsidP="00D6503A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[Inferior 1 (process 6762) exited normally]</w:t>
      </w:r>
    </w:p>
    <w:p w14:paraId="27A11B93" w14:textId="77777777" w:rsidR="00D6503A" w:rsidRPr="00D6503A" w:rsidRDefault="00D6503A" w:rsidP="00D6503A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gdb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) quit</w:t>
      </w:r>
    </w:p>
    <w:p w14:paraId="62CC8052" w14:textId="6AABABE5" w:rsidR="00D6503A" w:rsidRPr="00D6503A" w:rsidRDefault="00D6503A" w:rsidP="00D6503A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proofErr w:type="spell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denis@</w:t>
      </w:r>
      <w:proofErr w:type="gramStart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ubuntu</w:t>
      </w:r>
      <w:proofErr w:type="spell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:~</w:t>
      </w:r>
      <w:proofErr w:type="gramEnd"/>
      <w:r w:rsidRPr="00D6503A">
        <w:rPr>
          <w:rFonts w:ascii="Times New Roman" w:hAnsi="Times New Roman" w:cs="Times New Roman"/>
          <w:color w:val="000000"/>
          <w:sz w:val="20"/>
          <w:szCs w:val="20"/>
          <w:lang w:val="en-US"/>
        </w:rPr>
        <w:t>$</w:t>
      </w:r>
    </w:p>
    <w:p w14:paraId="1C72C710" w14:textId="77777777" w:rsidR="00180C2E" w:rsidRPr="00E80820" w:rsidRDefault="00180C2E" w:rsidP="00180C2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402056AB" w14:textId="77777777" w:rsidR="00E80820" w:rsidRPr="00E80820" w:rsidRDefault="00E80820" w:rsidP="00E80820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33A9A634" w14:textId="77777777" w:rsidR="00E80820" w:rsidRPr="00E80820" w:rsidRDefault="00E80820" w:rsidP="00E80820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0E59E8B1" w14:textId="77777777" w:rsidR="00E80820" w:rsidRDefault="00E80820" w:rsidP="00E80820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9. Дневник отладки </w:t>
      </w:r>
      <w:r>
        <w:rPr>
          <w:rFonts w:ascii="Times New Roman" w:hAnsi="Times New Roman" w:cs="Times New Roman"/>
          <w:color w:val="000000"/>
          <w:sz w:val="18"/>
          <w:szCs w:val="18"/>
        </w:rPr>
        <w:t>должен содержать дату и время сеансов отладки, и основные события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(ошибки в сценарии и программе,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нестандартные ситуации) и краткие комментарии к ним. В дневнике отладки приводятся сведения об использовании других ЭВМ, существенном участии преподавателя и других лиц в написании и отладке программы.</w:t>
      </w:r>
    </w:p>
    <w:p w14:paraId="2A4092F0" w14:textId="77777777" w:rsidR="00E80820" w:rsidRDefault="00E80820" w:rsidP="00E80820">
      <w:pPr>
        <w:autoSpaceDE w:val="0"/>
        <w:autoSpaceDN w:val="0"/>
        <w:adjustRightInd w:val="0"/>
        <w:spacing w:line="265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tbl>
      <w:tblPr>
        <w:tblW w:w="0" w:type="auto"/>
        <w:tblInd w:w="-118" w:type="dxa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236"/>
        <w:gridCol w:w="540"/>
        <w:gridCol w:w="520"/>
        <w:gridCol w:w="660"/>
        <w:gridCol w:w="2040"/>
        <w:gridCol w:w="2600"/>
        <w:gridCol w:w="2440"/>
      </w:tblGrid>
      <w:tr w:rsidR="00E80820" w14:paraId="7705B1A5" w14:textId="77777777" w:rsidTr="000C31E0">
        <w:tc>
          <w:tcPr>
            <w:tcW w:w="22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0A51C35A" w14:textId="77777777" w:rsidR="00E80820" w:rsidRDefault="00E80820" w:rsidP="000C31E0">
            <w:pPr>
              <w:autoSpaceDE w:val="0"/>
              <w:autoSpaceDN w:val="0"/>
              <w:adjustRightInd w:val="0"/>
              <w:ind w:left="16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№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7DC01614" w14:textId="77777777" w:rsidR="00E80820" w:rsidRDefault="00E80820" w:rsidP="000C31E0">
            <w:pPr>
              <w:autoSpaceDE w:val="0"/>
              <w:autoSpaceDN w:val="0"/>
              <w:adjustRightInd w:val="0"/>
              <w:jc w:val="right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Лаб.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4D1BFAEB" w14:textId="77777777" w:rsidR="00E80820" w:rsidRDefault="00E80820" w:rsidP="000C31E0">
            <w:pPr>
              <w:autoSpaceDE w:val="0"/>
              <w:autoSpaceDN w:val="0"/>
              <w:adjustRightInd w:val="0"/>
              <w:ind w:left="10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Дата</w:t>
            </w:r>
          </w:p>
        </w:tc>
        <w:tc>
          <w:tcPr>
            <w:tcW w:w="66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4575FABD" w14:textId="77777777" w:rsidR="00E80820" w:rsidRDefault="00E80820" w:rsidP="000C31E0">
            <w:pPr>
              <w:autoSpaceDE w:val="0"/>
              <w:autoSpaceDN w:val="0"/>
              <w:adjustRightInd w:val="0"/>
              <w:ind w:left="10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Время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5A20F7AE" w14:textId="77777777" w:rsidR="00E80820" w:rsidRDefault="00E80820" w:rsidP="000C31E0">
            <w:pPr>
              <w:autoSpaceDE w:val="0"/>
              <w:autoSpaceDN w:val="0"/>
              <w:adjustRightInd w:val="0"/>
              <w:ind w:left="70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Событие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3DCAB1F1" w14:textId="77777777" w:rsidR="00E80820" w:rsidRDefault="00E80820" w:rsidP="000C31E0">
            <w:pPr>
              <w:autoSpaceDE w:val="0"/>
              <w:autoSpaceDN w:val="0"/>
              <w:adjustRightInd w:val="0"/>
              <w:ind w:left="22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Действие по исправлению</w:t>
            </w:r>
          </w:p>
        </w:tc>
        <w:tc>
          <w:tcPr>
            <w:tcW w:w="244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24193B53" w14:textId="77777777" w:rsidR="00E80820" w:rsidRDefault="00E80820" w:rsidP="000C31E0">
            <w:pPr>
              <w:autoSpaceDE w:val="0"/>
              <w:autoSpaceDN w:val="0"/>
              <w:adjustRightInd w:val="0"/>
              <w:ind w:left="80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Примечание</w:t>
            </w:r>
          </w:p>
        </w:tc>
      </w:tr>
      <w:tr w:rsidR="00E80820" w14:paraId="5B7873FA" w14:textId="77777777" w:rsidTr="000C31E0">
        <w:tblPrEx>
          <w:tblBorders>
            <w:top w:val="none" w:sz="0" w:space="0" w:color="auto"/>
          </w:tblBorders>
        </w:tblPrEx>
        <w:tc>
          <w:tcPr>
            <w:tcW w:w="22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307D069F" w14:textId="77777777" w:rsidR="00E80820" w:rsidRDefault="00E80820" w:rsidP="000C31E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54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4773C905" w14:textId="77777777" w:rsidR="00E80820" w:rsidRDefault="00E80820" w:rsidP="000C31E0">
            <w:pPr>
              <w:autoSpaceDE w:val="0"/>
              <w:autoSpaceDN w:val="0"/>
              <w:adjustRightInd w:val="0"/>
              <w:jc w:val="right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или</w:t>
            </w:r>
          </w:p>
        </w:tc>
        <w:tc>
          <w:tcPr>
            <w:tcW w:w="52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3FF394B1" w14:textId="77777777" w:rsidR="00E80820" w:rsidRDefault="00E80820" w:rsidP="000C31E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66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7E9C15E6" w14:textId="77777777" w:rsidR="00E80820" w:rsidRDefault="00E80820" w:rsidP="000C31E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04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45012352" w14:textId="77777777" w:rsidR="00E80820" w:rsidRDefault="00E80820" w:rsidP="000C31E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60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57B4E9EA" w14:textId="77777777" w:rsidR="00E80820" w:rsidRDefault="00E80820" w:rsidP="000C31E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44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527E89C7" w14:textId="77777777" w:rsidR="00E80820" w:rsidRDefault="00E80820" w:rsidP="000C31E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</w:tr>
      <w:tr w:rsidR="00E80820" w14:paraId="24DAB720" w14:textId="77777777" w:rsidTr="000C31E0">
        <w:tblPrEx>
          <w:tblBorders>
            <w:top w:val="none" w:sz="0" w:space="0" w:color="auto"/>
          </w:tblBorders>
        </w:tblPrEx>
        <w:tc>
          <w:tcPr>
            <w:tcW w:w="2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3706321C" w14:textId="77777777" w:rsidR="00E80820" w:rsidRDefault="00E80820" w:rsidP="000C31E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03BD326B" w14:textId="77777777" w:rsidR="00E80820" w:rsidRDefault="00E80820" w:rsidP="000C31E0">
            <w:pPr>
              <w:autoSpaceDE w:val="0"/>
              <w:autoSpaceDN w:val="0"/>
              <w:adjustRightInd w:val="0"/>
              <w:jc w:val="right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дом.</w:t>
            </w:r>
          </w:p>
        </w:tc>
        <w:tc>
          <w:tcPr>
            <w:tcW w:w="5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0C43E8F9" w14:textId="77777777" w:rsidR="00E80820" w:rsidRDefault="00E80820" w:rsidP="000C31E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6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244D517B" w14:textId="77777777" w:rsidR="00E80820" w:rsidRDefault="00E80820" w:rsidP="000C31E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0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453B97ED" w14:textId="77777777" w:rsidR="00E80820" w:rsidRDefault="00E80820" w:rsidP="000C31E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6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1A403A70" w14:textId="77777777" w:rsidR="00E80820" w:rsidRDefault="00E80820" w:rsidP="000C31E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4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2D0E9E46" w14:textId="77777777" w:rsidR="00E80820" w:rsidRDefault="00E80820" w:rsidP="000C31E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</w:tr>
      <w:tr w:rsidR="00E80820" w14:paraId="472BD33C" w14:textId="77777777" w:rsidTr="000C31E0"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75B01C57" w14:textId="77777777" w:rsidR="00E80820" w:rsidRDefault="00E80820" w:rsidP="000C31E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003C2E05" w14:textId="77777777" w:rsidR="00E80820" w:rsidRDefault="00E80820" w:rsidP="000C31E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1FBE2566" w14:textId="77777777" w:rsidR="00E80820" w:rsidRDefault="00E80820" w:rsidP="000C31E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5CAD7AA5" w14:textId="77777777" w:rsidR="00E80820" w:rsidRDefault="00E80820" w:rsidP="000C31E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0646E3D6" w14:textId="77777777" w:rsidR="00E80820" w:rsidRDefault="00E80820" w:rsidP="000C31E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689F3EB0" w14:textId="77777777" w:rsidR="00E80820" w:rsidRDefault="00E80820" w:rsidP="000C31E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4034DDC0" w14:textId="77777777" w:rsidR="00E80820" w:rsidRDefault="00E80820" w:rsidP="000C31E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77537F62" w14:textId="77777777" w:rsidR="00E80820" w:rsidRDefault="00E80820" w:rsidP="00E80820">
      <w:pPr>
        <w:autoSpaceDE w:val="0"/>
        <w:autoSpaceDN w:val="0"/>
        <w:adjustRightInd w:val="0"/>
        <w:spacing w:line="197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594AC398" w14:textId="77777777" w:rsidR="00E80820" w:rsidRDefault="00E80820" w:rsidP="00E80820">
      <w:pPr>
        <w:numPr>
          <w:ilvl w:val="0"/>
          <w:numId w:val="4"/>
        </w:numPr>
        <w:tabs>
          <w:tab w:val="left" w:pos="410"/>
          <w:tab w:val="left" w:pos="760"/>
        </w:tabs>
        <w:autoSpaceDE w:val="0"/>
        <w:autoSpaceDN w:val="0"/>
        <w:adjustRightInd w:val="0"/>
        <w:ind w:left="760" w:hanging="76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Замечания автора 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по существу работы </w:t>
      </w:r>
    </w:p>
    <w:p w14:paraId="243E74C3" w14:textId="77777777" w:rsidR="00E80820" w:rsidRDefault="00E80820" w:rsidP="00E80820">
      <w:pPr>
        <w:autoSpaceDE w:val="0"/>
        <w:autoSpaceDN w:val="0"/>
        <w:adjustRightInd w:val="0"/>
        <w:spacing w:line="20" w:lineRule="exact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0B122ED1" w14:textId="322A7685" w:rsidR="00E80820" w:rsidRDefault="00E80820" w:rsidP="00E80820">
      <w:pPr>
        <w:tabs>
          <w:tab w:val="left" w:pos="360"/>
        </w:tabs>
      </w:pPr>
      <w:r w:rsidRPr="0014056C">
        <w:rPr>
          <w:rFonts w:ascii="Times New Roman" w:hAnsi="Times New Roman" w:cs="Times New Roman"/>
          <w:b/>
          <w:bCs/>
          <w:color w:val="000000"/>
          <w:sz w:val="20"/>
          <w:szCs w:val="20"/>
        </w:rPr>
        <w:t>11. Выводы:</w:t>
      </w:r>
      <w:r w:rsidRPr="00A02986">
        <w:t xml:space="preserve"> </w:t>
      </w:r>
      <w:r w:rsidRPr="00E80820">
        <w:rPr>
          <w:rFonts w:ascii="Times New Roman" w:eastAsia="Times New Roman" w:hAnsi="Times New Roman" w:cs="Times New Roman"/>
          <w:sz w:val="18"/>
          <w:szCs w:val="18"/>
        </w:rPr>
        <w:t>Я научился отлаживать простейшие программы, написанные на языке Си</w:t>
      </w:r>
    </w:p>
    <w:p w14:paraId="539AB076" w14:textId="77777777" w:rsidR="00E80820" w:rsidRPr="00A26641" w:rsidRDefault="00E80820" w:rsidP="00E80820">
      <w:pPr>
        <w:rPr>
          <w:rFonts w:eastAsia="Times New Roman"/>
          <w:color w:val="000000" w:themeColor="text1"/>
          <w:sz w:val="19"/>
          <w:szCs w:val="19"/>
        </w:rPr>
      </w:pPr>
    </w:p>
    <w:p w14:paraId="707082F8" w14:textId="77777777" w:rsidR="00E80820" w:rsidRPr="000A7A44" w:rsidRDefault="00E80820" w:rsidP="00E80820">
      <w:pPr>
        <w:tabs>
          <w:tab w:val="left" w:pos="760"/>
        </w:tabs>
      </w:pPr>
    </w:p>
    <w:p w14:paraId="275D57B6" w14:textId="77777777" w:rsidR="00E80820" w:rsidRDefault="00E80820" w:rsidP="00E80820">
      <w:pPr>
        <w:tabs>
          <w:tab w:val="left" w:pos="410"/>
          <w:tab w:val="left" w:pos="76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</w:p>
    <w:p w14:paraId="42FA9F15" w14:textId="77777777" w:rsidR="00E80820" w:rsidRDefault="00E80820" w:rsidP="00E80820">
      <w:r>
        <w:rPr>
          <w:rFonts w:ascii="Times New Roman" w:hAnsi="Times New Roman" w:cs="Times New Roman"/>
          <w:color w:val="000000"/>
          <w:sz w:val="20"/>
          <w:szCs w:val="20"/>
        </w:rPr>
        <w:t>Подпись студента _________________</w:t>
      </w:r>
    </w:p>
    <w:p w14:paraId="23B5CAC9" w14:textId="77777777" w:rsidR="00E80820" w:rsidRDefault="00E80820" w:rsidP="00E80820"/>
    <w:p w14:paraId="5DB78327" w14:textId="77777777" w:rsidR="00EB3387" w:rsidRDefault="00EB3387"/>
    <w:sectPr w:rsidR="00EB33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hybridMultilevel"/>
    <w:tmpl w:val="00000003"/>
    <w:lvl w:ilvl="0" w:tplc="000000C9">
      <w:start w:val="4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5"/>
    <w:multiLevelType w:val="hybridMultilevel"/>
    <w:tmpl w:val="FFE206A8"/>
    <w:lvl w:ilvl="0" w:tplc="00000191">
      <w:start w:val="7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6"/>
    <w:multiLevelType w:val="hybridMultilevel"/>
    <w:tmpl w:val="00000006"/>
    <w:lvl w:ilvl="0" w:tplc="000001F5">
      <w:start w:val="8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8"/>
    <w:multiLevelType w:val="hybridMultilevel"/>
    <w:tmpl w:val="00000008"/>
    <w:lvl w:ilvl="0" w:tplc="000002BD">
      <w:start w:val="10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ADD7864"/>
    <w:multiLevelType w:val="hybridMultilevel"/>
    <w:tmpl w:val="B64C3286"/>
    <w:lvl w:ilvl="0" w:tplc="2FC277A0">
      <w:start w:val="3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EC37B0"/>
    <w:multiLevelType w:val="hybridMultilevel"/>
    <w:tmpl w:val="2012C7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917400"/>
    <w:multiLevelType w:val="hybridMultilevel"/>
    <w:tmpl w:val="268664AE"/>
    <w:lvl w:ilvl="0" w:tplc="F56CDAB0">
      <w:start w:val="6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622A7C"/>
    <w:multiLevelType w:val="multilevel"/>
    <w:tmpl w:val="3A9A9AF0"/>
    <w:lvl w:ilvl="0">
      <w:start w:val="1"/>
      <w:numFmt w:val="decimal"/>
      <w:lvlText w:val="%1."/>
      <w:lvlJc w:val="left"/>
      <w:pPr>
        <w:ind w:left="720" w:hanging="360"/>
      </w:pPr>
      <w:rPr>
        <w:rFonts w:eastAsia="Times New Roman" w:cs="Times New Roman"/>
        <w:b/>
        <w:sz w:val="18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9E4776"/>
    <w:multiLevelType w:val="hybridMultilevel"/>
    <w:tmpl w:val="79A8C1C6"/>
    <w:lvl w:ilvl="0" w:tplc="5748B6E8">
      <w:start w:val="6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FE40A2"/>
    <w:multiLevelType w:val="multilevel"/>
    <w:tmpl w:val="3A9A9AF0"/>
    <w:lvl w:ilvl="0">
      <w:start w:val="1"/>
      <w:numFmt w:val="decimal"/>
      <w:lvlText w:val="%1."/>
      <w:lvlJc w:val="left"/>
      <w:pPr>
        <w:ind w:left="720" w:hanging="360"/>
      </w:pPr>
      <w:rPr>
        <w:rFonts w:eastAsia="Times New Roman" w:cs="Times New Roman" w:hint="default"/>
        <w:b/>
        <w:sz w:val="18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7"/>
  </w:num>
  <w:num w:numId="6">
    <w:abstractNumId w:val="4"/>
  </w:num>
  <w:num w:numId="7">
    <w:abstractNumId w:val="5"/>
  </w:num>
  <w:num w:numId="8">
    <w:abstractNumId w:val="8"/>
  </w:num>
  <w:num w:numId="9">
    <w:abstractNumId w:val="6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820"/>
    <w:rsid w:val="00180C2E"/>
    <w:rsid w:val="00965D09"/>
    <w:rsid w:val="00C43C87"/>
    <w:rsid w:val="00D52225"/>
    <w:rsid w:val="00D6503A"/>
    <w:rsid w:val="00E80820"/>
    <w:rsid w:val="00EB3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48C695A"/>
  <w15:chartTrackingRefBased/>
  <w15:docId w15:val="{106DA881-F316-514F-B58E-4BB5E3E85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082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80820"/>
    <w:pPr>
      <w:ind w:left="720"/>
      <w:contextualSpacing/>
    </w:pPr>
  </w:style>
  <w:style w:type="paragraph" w:customStyle="1" w:styleId="a4">
    <w:name w:val="Содержимое таблицы"/>
    <w:basedOn w:val="a"/>
    <w:qFormat/>
    <w:rsid w:val="00E80820"/>
    <w:pPr>
      <w:suppressLineNumbers/>
      <w:suppressAutoHyphens/>
    </w:pPr>
    <w:rPr>
      <w:rFonts w:ascii="Times New Roman" w:eastAsiaTheme="minorEastAsia" w:hAnsi="Times New Roman" w:cs="Times New Roman"/>
      <w:sz w:val="22"/>
      <w:szCs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6</Pages>
  <Words>1500</Words>
  <Characters>8555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2021-11-06T19:44:00Z</dcterms:created>
  <dcterms:modified xsi:type="dcterms:W3CDTF">2021-11-07T10:41:00Z</dcterms:modified>
</cp:coreProperties>
</file>