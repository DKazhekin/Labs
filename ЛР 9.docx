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3913" w14:textId="787E60B1" w:rsidR="001C1608" w:rsidRDefault="001C1608" w:rsidP="001C1608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="008034EB" w:rsidRPr="008034EB">
        <w:rPr>
          <w:rFonts w:ascii="Times New Roman" w:hAnsi="Times New Roman" w:cs="Times New Roman"/>
          <w:b/>
          <w:bCs/>
          <w:color w:val="000000"/>
          <w:sz w:val="30"/>
          <w:szCs w:val="30"/>
        </w:rPr>
        <w:t>9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9"/>
          <w:szCs w:val="29"/>
        </w:rPr>
        <w:t>по курсу_____Фундаментальная информатика_________</w:t>
      </w:r>
    </w:p>
    <w:p w14:paraId="250C7B86" w14:textId="77777777" w:rsidR="001C1608" w:rsidRDefault="001C1608" w:rsidP="001C1608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6AEB938D" w14:textId="77777777" w:rsidR="001C1608" w:rsidRDefault="001C1608" w:rsidP="001C1608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Студент группы __________M8O-102Б-21_________________, № по списку  _9_- Кажекин Денис Андреевич</w:t>
      </w:r>
    </w:p>
    <w:p w14:paraId="6A887A30" w14:textId="77777777" w:rsidR="001C1608" w:rsidRDefault="001C1608" w:rsidP="001C1608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10C467EB" w14:textId="77777777" w:rsidR="001C1608" w:rsidRPr="008F3E0C" w:rsidRDefault="001C1608" w:rsidP="001C1608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icq, skype____deniskazhekin@mail.ru______________</w:t>
      </w:r>
    </w:p>
    <w:p w14:paraId="59D36C19" w14:textId="77777777" w:rsidR="001C1608" w:rsidRPr="008F3E0C" w:rsidRDefault="001C1608" w:rsidP="001C1608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1EE6F119" w14:textId="77777777" w:rsidR="001C1608" w:rsidRDefault="001C1608" w:rsidP="001C1608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1CBC02C8" w14:textId="77777777" w:rsidR="001C1608" w:rsidRDefault="001C1608" w:rsidP="001C1608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73C37D0F" w14:textId="77777777" w:rsidR="001C1608" w:rsidRDefault="001C1608" w:rsidP="001C1608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2DA19073" w14:textId="77777777" w:rsidR="001C1608" w:rsidRDefault="001C1608" w:rsidP="001C1608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2A2F6A1D" w14:textId="77777777" w:rsidR="001C1608" w:rsidRDefault="001C1608" w:rsidP="001C1608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7806A84F" w14:textId="77777777" w:rsidR="001C1608" w:rsidRDefault="001C1608" w:rsidP="001C1608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3273CD5F" w14:textId="77777777" w:rsidR="001C1608" w:rsidRDefault="001C1608" w:rsidP="001C1608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1F9A73EE" w14:textId="77777777" w:rsidR="001C1608" w:rsidRDefault="001C1608" w:rsidP="001C1608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035E30B4" w14:textId="77777777" w:rsidR="001C1608" w:rsidRDefault="001C1608" w:rsidP="001C1608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4F7F288E" w14:textId="77777777" w:rsidR="001C1608" w:rsidRDefault="001C1608" w:rsidP="001C1608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2B7CA420" w14:textId="76EE73DA" w:rsidR="001C1608" w:rsidRPr="001C1608" w:rsidRDefault="001C1608" w:rsidP="001C1608">
      <w:pPr>
        <w:numPr>
          <w:ilvl w:val="0"/>
          <w:numId w:val="9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Pr="001C1608">
        <w:rPr>
          <w:rFonts w:ascii="Times New Roman" w:hAnsi="Times New Roman" w:cs="Times New Roman"/>
          <w:sz w:val="18"/>
          <w:szCs w:val="18"/>
        </w:rPr>
        <w:t>составление и откладка простейшей программы на языке С</w:t>
      </w:r>
    </w:p>
    <w:p w14:paraId="67B11B91" w14:textId="778B6EF5" w:rsidR="001C1608" w:rsidRPr="001C1608" w:rsidRDefault="001C1608" w:rsidP="001C1608">
      <w:pPr>
        <w:tabs>
          <w:tab w:val="left" w:pos="354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2. 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Цель работы:</w:t>
      </w:r>
      <w:r w:rsidRPr="001C1608">
        <w:rPr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с</w:t>
      </w:r>
      <w:r w:rsidRPr="001C1608">
        <w:rPr>
          <w:rFonts w:ascii="Times New Roman" w:hAnsi="Times New Roman" w:cs="Times New Roman"/>
          <w:sz w:val="18"/>
          <w:szCs w:val="18"/>
        </w:rPr>
        <w:t>оставление и откладка простейшей программы на языке С итеративного характера с целочисленными рекуррентными соотношениями , задающими некоторое регулярное движение точки в целочисленной системе координат с дискретным временем и динамическим параметром движения</w:t>
      </w:r>
    </w:p>
    <w:p w14:paraId="107B6F82" w14:textId="156AF82E" w:rsidR="001C1608" w:rsidRPr="001C1608" w:rsidRDefault="001C1608" w:rsidP="001C1608">
      <w:pPr>
        <w:tabs>
          <w:tab w:val="left" w:pos="20"/>
          <w:tab w:val="left" w:pos="35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3. 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Задание </w:t>
      </w:r>
      <w:r w:rsidRPr="001C1608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1C1608">
        <w:rPr>
          <w:rFonts w:ascii="Times New Roman" w:hAnsi="Times New Roman" w:cs="Times New Roman"/>
          <w:i/>
          <w:iCs/>
          <w:color w:val="000000"/>
          <w:sz w:val="20"/>
          <w:szCs w:val="20"/>
        </w:rPr>
        <w:t>вариант №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13</w:t>
      </w:r>
      <w:r w:rsidRPr="001C1608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: </w:t>
      </w:r>
    </w:p>
    <w:p w14:paraId="6A717BEE" w14:textId="3952AFC8" w:rsidR="001C1608" w:rsidRPr="001C1608" w:rsidRDefault="001C1608" w:rsidP="001C1608">
      <w:pPr>
        <w:tabs>
          <w:tab w:val="left" w:pos="20"/>
          <w:tab w:val="left" w:pos="35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r>
        <w:rPr>
          <w:sz w:val="20"/>
          <w:szCs w:val="20"/>
          <w:u w:val="single"/>
        </w:rPr>
        <w:tab/>
      </w:r>
      <w:r w:rsidRPr="001C1608">
        <w:rPr>
          <w:rFonts w:ascii="Times New Roman" w:hAnsi="Times New Roman" w:cs="Times New Roman"/>
          <w:sz w:val="18"/>
          <w:szCs w:val="18"/>
        </w:rPr>
        <w:tab/>
        <w:t>Лунка являющаяся пересечением двух кругов радиуса 10, центр первого круга – в точке (-10;-10) , центр второго – в точке (-20;-20)</w:t>
      </w:r>
      <w:r w:rsidR="008034EB">
        <w:rPr>
          <w:rFonts w:ascii="Times New Roman" w:hAnsi="Times New Roman" w:cs="Times New Roman"/>
          <w:b/>
          <w:bCs/>
          <w:noProof/>
          <w:color w:val="000000"/>
          <w:sz w:val="18"/>
          <w:szCs w:val="18"/>
        </w:rPr>
        <w:drawing>
          <wp:inline distT="0" distB="0" distL="0" distR="0" wp14:anchorId="342E5982" wp14:editId="17E78937">
            <wp:extent cx="5940425" cy="855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4480" w14:textId="77777777" w:rsidR="001C1608" w:rsidRPr="008A6660" w:rsidRDefault="001C1608" w:rsidP="001C1608">
      <w:pPr>
        <w:numPr>
          <w:ilvl w:val="0"/>
          <w:numId w:val="3"/>
        </w:numPr>
        <w:tabs>
          <w:tab w:val="left" w:pos="20"/>
          <w:tab w:val="left" w:pos="394"/>
        </w:tabs>
        <w:autoSpaceDE w:val="0"/>
        <w:autoSpaceDN w:val="0"/>
        <w:adjustRightInd w:val="0"/>
        <w:ind w:left="394" w:hanging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244DD73E" w14:textId="77777777" w:rsidR="001C1608" w:rsidRPr="008A6660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594718FF" w14:textId="77777777" w:rsidR="001C1608" w:rsidRPr="008A6660" w:rsidRDefault="001C1608" w:rsidP="001C1608">
      <w:pPr>
        <w:pStyle w:val="a3"/>
        <w:numPr>
          <w:ilvl w:val="0"/>
          <w:numId w:val="3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796E6AD" w14:textId="77777777" w:rsidR="001C1608" w:rsidRPr="008A6660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>Процессор: Apple M1, с ОП 8192 Мб, НМД 262144 Мб. Монитор: Retina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131C2DE0" w14:textId="77777777" w:rsidR="001C1608" w:rsidRPr="008A6660" w:rsidRDefault="001C1608" w:rsidP="001C1608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3B18B89A" w14:textId="77777777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Операционная система семейства Linux, наименование Ubuntu, версия ____20.04.3 LTS____интерпретатор команд _bash_ версия __5.0.17(1)__</w:t>
      </w:r>
    </w:p>
    <w:p w14:paraId="3E6EB7B3" w14:textId="77777777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Редактор текстов GNU emacs, версия 27.2</w:t>
      </w:r>
    </w:p>
    <w:p w14:paraId="7C215922" w14:textId="04E2CDC6" w:rsidR="008034EB" w:rsidRPr="008034EB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Прикладные системы и программы</w:t>
      </w:r>
      <w:r w:rsidR="008034EB">
        <w:rPr>
          <w:rFonts w:ascii="Times New Roman" w:hAnsi="Times New Roman" w:cs="Times New Roman"/>
          <w:color w:val="000000"/>
          <w:sz w:val="20"/>
          <w:szCs w:val="20"/>
        </w:rPr>
        <w:t xml:space="preserve">: Компилятор языка С – </w:t>
      </w:r>
      <w:r w:rsidR="008034EB"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r w:rsidR="008034EB" w:rsidRPr="008034E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514793F" w14:textId="0BFCDCE8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12B09500" w14:textId="686A21D3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6. Идея, метод, алгоритм </w:t>
      </w:r>
      <w:r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4AA08F91" w14:textId="37DD2EEE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3B5E36DB" w14:textId="197E544D" w:rsidR="001C1608" w:rsidRPr="0014056C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Для решения задачи я воспользовался циклом «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for</w:t>
      </w:r>
      <w:r>
        <w:rPr>
          <w:rFonts w:ascii="Times New Roman" w:hAnsi="Times New Roman" w:cs="Times New Roman"/>
          <w:color w:val="000000"/>
          <w:sz w:val="20"/>
          <w:szCs w:val="20"/>
        </w:rPr>
        <w:t>», который на каждой итераций сначала проверяет, находится ли точка в заданной области, в случае, если нет, то вычисляется следующая координата</w:t>
      </w:r>
      <w:r w:rsidR="0014056C" w:rsidRPr="0014056C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="0014056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Max, min, mod </w:t>
      </w:r>
      <w:r w:rsidR="0014056C">
        <w:rPr>
          <w:rFonts w:ascii="Times New Roman" w:hAnsi="Times New Roman" w:cs="Times New Roman"/>
          <w:color w:val="000000"/>
          <w:sz w:val="20"/>
          <w:szCs w:val="20"/>
        </w:rPr>
        <w:t>реализованы с помощью отдельных функций.</w:t>
      </w:r>
    </w:p>
    <w:p w14:paraId="33A7255D" w14:textId="77777777" w:rsidR="001C1608" w:rsidRP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5E3EFDD7" w14:textId="3B418DE4" w:rsidR="001C1608" w:rsidRPr="001C1608" w:rsidRDefault="001C1608" w:rsidP="001C1608">
      <w:pPr>
        <w:numPr>
          <w:ilvl w:val="0"/>
          <w:numId w:val="4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319D1672" w14:textId="77777777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4E3B21CA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#include "stdio.h"</w:t>
      </w:r>
    </w:p>
    <w:p w14:paraId="4D8C2E0E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#include "math.h"</w:t>
      </w:r>
    </w:p>
    <w:p w14:paraId="15CFA99A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#include "stdlib.h"</w:t>
      </w:r>
    </w:p>
    <w:p w14:paraId="5AAA3C9B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</w:p>
    <w:p w14:paraId="4FE3E0F9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</w:p>
    <w:p w14:paraId="741C6D6C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>int mod(int a, int b){</w:t>
      </w:r>
    </w:p>
    <w:p w14:paraId="019ECAB0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lastRenderedPageBreak/>
        <w:t xml:space="preserve">    if (a &gt;= 0){</w:t>
      </w:r>
    </w:p>
    <w:p w14:paraId="43D27E8E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    return a % b;</w:t>
      </w:r>
    </w:p>
    <w:p w14:paraId="7D4DE566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3066813A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else if ((a &lt; 0) &amp;&amp; (a != b) &amp;&amp; ((a % b) != 0)){</w:t>
      </w:r>
    </w:p>
    <w:p w14:paraId="67785B9E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    return (a - (((a/b)-1)*b));</w:t>
      </w:r>
    </w:p>
    <w:p w14:paraId="0F5FBC87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66D051BF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else if ((a &lt; 0) &amp;&amp; (a != b) &amp;&amp; ((a % b) == 0)){</w:t>
      </w:r>
    </w:p>
    <w:p w14:paraId="60DCE9E5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    return 0;</w:t>
      </w:r>
    </w:p>
    <w:p w14:paraId="1605EA68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7BFE670D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else if ((a &lt; 0) &amp;&amp; (a == b)){</w:t>
      </w:r>
    </w:p>
    <w:p w14:paraId="69C464AB" w14:textId="77777777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    return 0;</w:t>
      </w:r>
    </w:p>
    <w:p w14:paraId="3F675F99" w14:textId="46AC6403" w:rsidR="00AD6BF9" w:rsidRP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422954F0" w14:textId="77777777" w:rsidR="00AD6BF9" w:rsidRDefault="00AD6BF9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AD6BF9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6543F702" w14:textId="7BCB5283" w:rsidR="0014056C" w:rsidRPr="0014056C" w:rsidRDefault="0014056C" w:rsidP="00AD6BF9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int max(a,b){</w:t>
      </w:r>
    </w:p>
    <w:p w14:paraId="7B67EBFA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if (a &gt;= b){</w:t>
      </w:r>
    </w:p>
    <w:p w14:paraId="5CD4D75F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return a;</w:t>
      </w:r>
    </w:p>
    <w:p w14:paraId="6C573399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6863577C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else{</w:t>
      </w:r>
    </w:p>
    <w:p w14:paraId="46202742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return b;</w:t>
      </w:r>
    </w:p>
    <w:p w14:paraId="5A8EE871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37780C3F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137A9485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</w:p>
    <w:p w14:paraId="60A07EAB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int min(a,b){</w:t>
      </w:r>
    </w:p>
    <w:p w14:paraId="0828437C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if (a &lt;= b){</w:t>
      </w:r>
    </w:p>
    <w:p w14:paraId="0BB1ABF7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return a;</w:t>
      </w:r>
    </w:p>
    <w:p w14:paraId="3A1ED3E2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4BB364EF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else{</w:t>
      </w:r>
    </w:p>
    <w:p w14:paraId="3C340AE1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return b;</w:t>
      </w:r>
    </w:p>
    <w:p w14:paraId="33921C5A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07566E88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19DB15F9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>int main(){</w:t>
      </w:r>
    </w:p>
    <w:p w14:paraId="04E6BEA3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int i = 13, j =-9, l = -4, a, b, c;</w:t>
      </w:r>
    </w:p>
    <w:p w14:paraId="232C2A24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for(int v = 0; v &lt; 51; v++){</w:t>
      </w:r>
    </w:p>
    <w:p w14:paraId="70596005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if (((sqrt(((-10 - i) * (-10 - i)) + ((-10 - j) * (-10 - j))) &lt;= 10) &amp;&amp;</w:t>
      </w:r>
    </w:p>
    <w:p w14:paraId="2FC5A1D1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 (sqrt(((-20 - i) * (-20 - i)) + ((-20 - j) * (-20 - j))) &lt;= 10))) {</w:t>
      </w:r>
    </w:p>
    <w:p w14:paraId="4BDDAE75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printf("Bullseye!\n Time: %d\n Coordinates: %d, %d\n Param: %d\n", v, i, j, l);</w:t>
      </w:r>
    </w:p>
    <w:p w14:paraId="127AAF0D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break;</w:t>
      </w:r>
    </w:p>
    <w:p w14:paraId="079A3275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}</w:t>
      </w:r>
    </w:p>
    <w:p w14:paraId="418E76D7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else{</w:t>
      </w:r>
    </w:p>
    <w:p w14:paraId="1171E2C3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printf("Miss!\t Time:%d\t Coordinates:%d,%d\t Param:%d\n",v,i,j,l);</w:t>
      </w:r>
    </w:p>
    <w:p w14:paraId="5914FF59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a = ((mod((i + j), 30)) / ((mod(abs(l), 5)) + 1)) + ((mod((i + l), 30)) / (mod(abs(j), 5) + 1));</w:t>
      </w:r>
    </w:p>
    <w:p w14:paraId="1594CF21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b = ((mod(max(v * i, (v + 1) * j), 25)) - (abs(j - l) / 10));</w:t>
      </w:r>
    </w:p>
    <w:p w14:paraId="08DAD7A5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c = (abs(j - l) / 10) + min((mod((i + l), 20)), mod(j * v, 20)) - 10;</w:t>
      </w:r>
    </w:p>
    <w:p w14:paraId="4E8F8053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i = a;</w:t>
      </w:r>
    </w:p>
    <w:p w14:paraId="723AD082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j = b;</w:t>
      </w:r>
    </w:p>
    <w:p w14:paraId="555DFBB1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    l = c;</w:t>
      </w:r>
    </w:p>
    <w:p w14:paraId="118DA7DF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        }</w:t>
      </w:r>
    </w:p>
    <w:p w14:paraId="026DBF14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}</w:t>
      </w:r>
    </w:p>
    <w:p w14:paraId="4748040F" w14:textId="77777777" w:rsidR="0014056C" w:rsidRPr="0014056C" w:rsidRDefault="0014056C" w:rsidP="0014056C">
      <w:pPr>
        <w:rPr>
          <w:rFonts w:ascii="Times New Roman" w:eastAsia="Times New Roman" w:hAnsi="Times New Roman" w:cs="Times New Roman"/>
          <w:lang w:val="en-US" w:eastAsia="ru-RU"/>
        </w:rPr>
      </w:pPr>
      <w:r w:rsidRPr="0014056C">
        <w:rPr>
          <w:rFonts w:ascii="Times New Roman" w:eastAsia="Times New Roman" w:hAnsi="Times New Roman" w:cs="Times New Roman"/>
          <w:lang w:val="en-US" w:eastAsia="ru-RU"/>
        </w:rPr>
        <w:t xml:space="preserve">    return 0;</w:t>
      </w:r>
    </w:p>
    <w:p w14:paraId="4CE5F9F3" w14:textId="3E5539A1" w:rsidR="001C1608" w:rsidRDefault="0014056C" w:rsidP="0014056C">
      <w:pPr>
        <w:rPr>
          <w:rFonts w:ascii="Times New Roman" w:eastAsia="Times New Roman" w:hAnsi="Times New Roman" w:cs="Times New Roman"/>
          <w:lang w:eastAsia="ru-RU"/>
        </w:rPr>
      </w:pPr>
      <w:r w:rsidRPr="008034EB">
        <w:rPr>
          <w:rFonts w:ascii="Times New Roman" w:eastAsia="Times New Roman" w:hAnsi="Times New Roman" w:cs="Times New Roman"/>
          <w:lang w:eastAsia="ru-RU"/>
        </w:rPr>
        <w:t>}</w:t>
      </w:r>
    </w:p>
    <w:p w14:paraId="6690A61C" w14:textId="5641768F" w:rsidR="006A03C1" w:rsidRDefault="006A03C1" w:rsidP="0014056C">
      <w:pPr>
        <w:rPr>
          <w:rFonts w:ascii="Times New Roman" w:eastAsia="Times New Roman" w:hAnsi="Times New Roman" w:cs="Times New Roman"/>
          <w:lang w:eastAsia="ru-RU"/>
        </w:rPr>
      </w:pPr>
    </w:p>
    <w:p w14:paraId="286E257E" w14:textId="24A10893" w:rsidR="006A03C1" w:rsidRDefault="006A03C1" w:rsidP="0014056C">
      <w:pPr>
        <w:rPr>
          <w:rFonts w:ascii="Times New Roman" w:eastAsia="Times New Roman" w:hAnsi="Times New Roman" w:cs="Times New Roman"/>
          <w:lang w:eastAsia="ru-RU"/>
        </w:rPr>
      </w:pPr>
    </w:p>
    <w:p w14:paraId="38D224AB" w14:textId="2BAFD0A0" w:rsidR="006A03C1" w:rsidRPr="006A03C1" w:rsidRDefault="006A03C1" w:rsidP="006A03C1">
      <w:pPr>
        <w:rPr>
          <w:rFonts w:ascii="Times New Roman" w:eastAsia="Times New Roman" w:hAnsi="Times New Roman" w:cs="Times New Roman"/>
          <w:lang w:eastAsia="ru-RU"/>
        </w:rPr>
      </w:pPr>
      <w:r w:rsidRPr="006A03C1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A03C1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"/var/folders/3n/rjmbwps523ng8hpw_l_ltj7w0000gn/T/com.microsoft.Word/WebArchiveCopyPasteTempFiles/wlWQim1qUdk.jpg?size=1125x590&amp;quality=96&amp;sign=841761301d589befe3800232bf548e63&amp;type=album" \* MERGEFORMATINET </w:instrText>
      </w:r>
      <w:r w:rsidRPr="006A03C1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A03C1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4158668" wp14:editId="5CC2792E">
            <wp:extent cx="5940425" cy="3115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03C1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50D2B2E9" w14:textId="77777777" w:rsidR="006A03C1" w:rsidRPr="008034EB" w:rsidRDefault="006A03C1" w:rsidP="0014056C">
      <w:pPr>
        <w:rPr>
          <w:rFonts w:ascii="Times New Roman" w:eastAsia="Times New Roman" w:hAnsi="Times New Roman" w:cs="Times New Roman"/>
          <w:lang w:eastAsia="ru-RU"/>
        </w:rPr>
      </w:pPr>
    </w:p>
    <w:p w14:paraId="2DB2C076" w14:textId="77777777" w:rsidR="001C1608" w:rsidRPr="008034EB" w:rsidRDefault="001C1608" w:rsidP="001C1608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D8E38E6" w14:textId="77777777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сторого до начала лабораторной работы.</w:t>
      </w:r>
    </w:p>
    <w:p w14:paraId="142994B7" w14:textId="77777777" w:rsidR="001C1608" w:rsidRDefault="001C1608" w:rsidP="001C1608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A3AFD0F" w14:textId="77777777" w:rsidR="001C1608" w:rsidRDefault="001C1608" w:rsidP="001C1608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640AF45A" w14:textId="77777777" w:rsidR="001C1608" w:rsidRDefault="001C1608" w:rsidP="001C1608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134CFA9D" w14:textId="77777777" w:rsidR="001C1608" w:rsidRDefault="001C1608" w:rsidP="001C160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6E864E47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denis@ubuntu:~$ gcc lr9.c -lm -o go</w:t>
      </w:r>
    </w:p>
    <w:p w14:paraId="3175EF22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denis@ubuntu:~$ ./go</w:t>
      </w:r>
    </w:p>
    <w:p w14:paraId="1463B037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Coordinates:13,-9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Param:-4</w:t>
      </w:r>
    </w:p>
    <w:p w14:paraId="4F6BDEAF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Coordinates:1,0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Param:-10</w:t>
      </w:r>
    </w:p>
    <w:p w14:paraId="784ABBF5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Coordinates:22,0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Param:-9</w:t>
      </w:r>
    </w:p>
    <w:p w14:paraId="6619A4C8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Coordinates:17,19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Param:-10</w:t>
      </w:r>
    </w:p>
    <w:p w14:paraId="00D37363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Coordinates:7,-1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Param:-1</w:t>
      </w:r>
    </w:p>
    <w:p w14:paraId="4AFE5190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Coordinates:6,3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Param:-4</w:t>
      </w:r>
    </w:p>
    <w:p w14:paraId="198BEEC9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Time:6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Coordinates:1,5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2854626C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Coordinates:24,9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Param:1</w:t>
      </w:r>
    </w:p>
    <w:p w14:paraId="48509510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Coordinates:6,18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Param:-7</w:t>
      </w:r>
    </w:p>
    <w:p w14:paraId="567359C2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Coordinates:15,10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Param:-4</w:t>
      </w:r>
    </w:p>
    <w:p w14:paraId="2247443D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Coordinates:16,9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Param:1</w:t>
      </w:r>
    </w:p>
    <w:p w14:paraId="2311AD0E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Coordinates:15,10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Param:0</w:t>
      </w:r>
    </w:p>
    <w:p w14:paraId="7828C434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Time:12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Coordinates:40,14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Param:1</w:t>
      </w:r>
    </w:p>
    <w:p w14:paraId="4EFC0217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Coordinates:14,4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34E9084B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Coordinates:5,6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Param:-3</w:t>
      </w:r>
    </w:p>
    <w:p w14:paraId="6AEFFA36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Coordinates:3,15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135EE913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Time:16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Coordinates:29,13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Param:-3</w:t>
      </w:r>
    </w:p>
    <w:p w14:paraId="3B203054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Coordinates:9,13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Param:-3</w:t>
      </w:r>
    </w:p>
    <w:p w14:paraId="5CEAE9B8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Coordinates:6,8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3B152491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Time:19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Coordinates:10,1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Param:-5</w:t>
      </w:r>
    </w:p>
    <w:p w14:paraId="352897A8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Coordinates:13,15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Param:-5</w:t>
      </w:r>
    </w:p>
    <w:p w14:paraId="714EDEB8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Coordinates:36,13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79C33F1D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Time:22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Coordinates:11,4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Param:0</w:t>
      </w:r>
    </w:p>
    <w:p w14:paraId="5259288E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Coordinates:17,17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Param:-2</w:t>
      </w:r>
    </w:p>
    <w:p w14:paraId="4175B484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Coordinates:6,7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Param:2</w:t>
      </w:r>
    </w:p>
    <w:p w14:paraId="5B9AF921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Coordinates:6,0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Param:-2</w:t>
      </w:r>
    </w:p>
    <w:p w14:paraId="63544446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Time:26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Coordinates:6,0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Param:-10</w:t>
      </w:r>
    </w:p>
    <w:p w14:paraId="32CC10BD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Coordinates:32,5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Param:-9</w:t>
      </w:r>
    </w:p>
    <w:p w14:paraId="59AAFE4C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Coordinates:24,13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Param:-6</w:t>
      </w:r>
    </w:p>
    <w:p w14:paraId="0FEA8912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Time:29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Coordinates:7,21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Param:-5</w:t>
      </w:r>
    </w:p>
    <w:p w14:paraId="33993AC0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Coordinates:29,3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Param:-6</w:t>
      </w:r>
    </w:p>
    <w:p w14:paraId="186FAEF8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Coordinates:6,20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Param:-7</w:t>
      </w:r>
    </w:p>
    <w:p w14:paraId="0F98240F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Time:32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Coordinates:37,13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5AABFD42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Coordinates:12,7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Param:1</w:t>
      </w:r>
    </w:p>
    <w:p w14:paraId="131FB475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Coordinates:13,21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Param:1</w:t>
      </w:r>
    </w:p>
    <w:p w14:paraId="425A9A0F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Coordinates:9,8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Param:6</w:t>
      </w:r>
    </w:p>
    <w:p w14:paraId="28D51C13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Time:36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Coordinates:11,15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Param:-10</w:t>
      </w:r>
    </w:p>
    <w:p w14:paraId="12A2CA97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Coordinates:27,3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0A42B37D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Coordinates:4,23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Param:2</w:t>
      </w:r>
    </w:p>
    <w:p w14:paraId="3BEC7177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Time:39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Coordinates:10,20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Param:-2</w:t>
      </w:r>
    </w:p>
    <w:p w14:paraId="78C9BEC4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Coordinates:8,-2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Param:-8</w:t>
      </w:r>
    </w:p>
    <w:p w14:paraId="6EA84B8D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Coordinates:1,20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Param:-10</w:t>
      </w:r>
    </w:p>
    <w:p w14:paraId="49676538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Time:42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Coordinates:42,12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Param:-7</w:t>
      </w:r>
    </w:p>
    <w:p w14:paraId="1EA2FF12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Coordinates:9,13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Param:-5</w:t>
      </w:r>
    </w:p>
    <w:p w14:paraId="6E201454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Coordinates:23,21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Param:-5</w:t>
      </w:r>
    </w:p>
    <w:p w14:paraId="5FB8BC98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Time:45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Coordinates:23,10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Param:-4</w:t>
      </w:r>
    </w:p>
    <w:p w14:paraId="4D280A94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Time:46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Coordinates:19,9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Param:1</w:t>
      </w:r>
    </w:p>
    <w:p w14:paraId="142AB72B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Time:47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Coordinates:18,24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Param:-10</w:t>
      </w:r>
    </w:p>
    <w:p w14:paraId="45C1B993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Time:48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Coordinates:13,-1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Param:1</w:t>
      </w:r>
    </w:p>
    <w:p w14:paraId="33F904C9" w14:textId="77777777" w:rsidR="0014056C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Time:49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Coordinates:13,24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Param:2</w:t>
      </w:r>
    </w:p>
    <w:p w14:paraId="0B370B51" w14:textId="73395853" w:rsidR="001C1608" w:rsidRPr="0014056C" w:rsidRDefault="0014056C" w:rsidP="0014056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>Miss!</w:t>
      </w:r>
      <w:r w:rsidRPr="0014056C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</w:t>
      </w:r>
      <w:r w:rsidRPr="0014056C">
        <w:rPr>
          <w:rFonts w:ascii="Times New Roman" w:hAnsi="Times New Roman" w:cs="Times New Roman"/>
          <w:color w:val="000000"/>
          <w:sz w:val="18"/>
          <w:szCs w:val="18"/>
        </w:rPr>
        <w:t>Time:50</w:t>
      </w:r>
      <w:r w:rsidRPr="0014056C">
        <w:rPr>
          <w:rFonts w:ascii="Times New Roman" w:hAnsi="Times New Roman" w:cs="Times New Roman"/>
          <w:color w:val="000000"/>
          <w:sz w:val="18"/>
          <w:szCs w:val="18"/>
        </w:rPr>
        <w:tab/>
        <w:t xml:space="preserve"> Coordinates:5,-2</w:t>
      </w:r>
      <w:r w:rsidRPr="0014056C">
        <w:rPr>
          <w:rFonts w:ascii="Times New Roman" w:hAnsi="Times New Roman" w:cs="Times New Roman"/>
          <w:color w:val="000000"/>
          <w:sz w:val="18"/>
          <w:szCs w:val="18"/>
        </w:rPr>
        <w:tab/>
        <w:t xml:space="preserve"> Param:7</w:t>
      </w:r>
    </w:p>
    <w:p w14:paraId="681A550A" w14:textId="77777777" w:rsidR="001C1608" w:rsidRDefault="001C1608" w:rsidP="001C160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53D5658" w14:textId="77777777" w:rsidR="001C1608" w:rsidRDefault="001C1608" w:rsidP="001C160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D265585" w14:textId="77777777" w:rsidR="001C1608" w:rsidRDefault="001C1608" w:rsidP="001C160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2ABAA35" w14:textId="77777777" w:rsidR="001C1608" w:rsidRDefault="001C1608" w:rsidP="001C160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EAD7364" w14:textId="77777777" w:rsidR="001C1608" w:rsidRDefault="001C1608" w:rsidP="001C1608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1C1608" w14:paraId="54319C04" w14:textId="77777777" w:rsidTr="00EA775B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F30AFBF" w14:textId="77777777" w:rsidR="001C1608" w:rsidRDefault="001C1608" w:rsidP="00EA775B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9D32C4B" w14:textId="77777777" w:rsidR="001C1608" w:rsidRDefault="001C1608" w:rsidP="00EA775B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5572764" w14:textId="77777777" w:rsidR="001C1608" w:rsidRDefault="001C1608" w:rsidP="00EA775B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B8F019E" w14:textId="77777777" w:rsidR="001C1608" w:rsidRDefault="001C1608" w:rsidP="00EA775B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83DDF85" w14:textId="77777777" w:rsidR="001C1608" w:rsidRDefault="001C1608" w:rsidP="00EA775B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8B4B1FB" w14:textId="77777777" w:rsidR="001C1608" w:rsidRDefault="001C1608" w:rsidP="00EA775B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71CBAA8" w14:textId="77777777" w:rsidR="001C1608" w:rsidRDefault="001C1608" w:rsidP="00EA775B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1C1608" w14:paraId="5FFCC42E" w14:textId="77777777" w:rsidTr="00EA775B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E3B2F41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F909660" w14:textId="77777777" w:rsidR="001C1608" w:rsidRDefault="001C1608" w:rsidP="00EA775B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8E59879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B172B41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E33987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222AC84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740E779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1C1608" w14:paraId="55287BBB" w14:textId="77777777" w:rsidTr="00EA775B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EFF0485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85D61D9" w14:textId="77777777" w:rsidR="001C1608" w:rsidRDefault="001C1608" w:rsidP="00EA775B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7F7B4D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AA1F07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3751227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D464E5D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D392AB7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1C1608" w14:paraId="61A8959C" w14:textId="77777777" w:rsidTr="00EA775B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D1F9931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044A1A1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3F95323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EF741A6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E9E78A2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086DE74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110EEDE" w14:textId="77777777" w:rsidR="001C1608" w:rsidRDefault="001C1608" w:rsidP="00EA775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B806F25" w14:textId="77777777" w:rsidR="001C1608" w:rsidRDefault="001C1608" w:rsidP="001C1608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934A061" w14:textId="77777777" w:rsidR="001C1608" w:rsidRDefault="001C1608" w:rsidP="001C1608">
      <w:pPr>
        <w:numPr>
          <w:ilvl w:val="0"/>
          <w:numId w:val="6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по существу работы </w:t>
      </w:r>
    </w:p>
    <w:p w14:paraId="62F97D15" w14:textId="77777777" w:rsidR="001C1608" w:rsidRDefault="001C1608" w:rsidP="001C1608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CA495D3" w14:textId="6C07225F" w:rsidR="0014056C" w:rsidRDefault="001C1608" w:rsidP="0014056C">
      <w:pPr>
        <w:tabs>
          <w:tab w:val="left" w:pos="360"/>
        </w:tabs>
      </w:pP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11. Выводы:</w:t>
      </w:r>
      <w:r w:rsidRPr="00A02986">
        <w:t xml:space="preserve"> </w:t>
      </w:r>
      <w:r w:rsidR="0014056C">
        <w:rPr>
          <w:rFonts w:ascii="Times New Roman" w:hAnsi="Times New Roman" w:cs="Times New Roman"/>
          <w:sz w:val="18"/>
          <w:szCs w:val="18"/>
        </w:rPr>
        <w:t>я</w:t>
      </w:r>
      <w:r w:rsidR="0014056C" w:rsidRPr="0014056C">
        <w:rPr>
          <w:rFonts w:ascii="Times New Roman" w:hAnsi="Times New Roman" w:cs="Times New Roman"/>
          <w:sz w:val="18"/>
          <w:szCs w:val="18"/>
        </w:rPr>
        <w:t xml:space="preserve"> научился составлять и совершать откладку простейшей программы на языке С</w:t>
      </w:r>
    </w:p>
    <w:p w14:paraId="18407249" w14:textId="1114893C" w:rsidR="001C1608" w:rsidRPr="00A26641" w:rsidRDefault="001C1608" w:rsidP="001C1608">
      <w:pPr>
        <w:rPr>
          <w:rFonts w:eastAsia="Times New Roman"/>
          <w:color w:val="000000" w:themeColor="text1"/>
          <w:sz w:val="19"/>
          <w:szCs w:val="19"/>
        </w:rPr>
      </w:pPr>
    </w:p>
    <w:p w14:paraId="7B6D2452" w14:textId="77777777" w:rsidR="001C1608" w:rsidRPr="000A7A44" w:rsidRDefault="001C1608" w:rsidP="001C1608">
      <w:pPr>
        <w:tabs>
          <w:tab w:val="left" w:pos="760"/>
        </w:tabs>
      </w:pPr>
    </w:p>
    <w:p w14:paraId="25175AC5" w14:textId="77777777" w:rsidR="001C1608" w:rsidRDefault="001C1608" w:rsidP="001C1608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C021083" w14:textId="77777777" w:rsidR="001C1608" w:rsidRDefault="001C1608" w:rsidP="001C1608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69D8FCFD" w14:textId="77777777" w:rsidR="00D26058" w:rsidRDefault="00D26058"/>
    <w:sectPr w:rsidR="00D26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5"/>
    <w:multiLevelType w:val="hybridMultilevel"/>
    <w:tmpl w:val="00000005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7736652"/>
    <w:multiLevelType w:val="hybridMultilevel"/>
    <w:tmpl w:val="0D7E1E56"/>
    <w:lvl w:ilvl="0" w:tplc="EB8259A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34E77"/>
    <w:multiLevelType w:val="hybridMultilevel"/>
    <w:tmpl w:val="C74AFD72"/>
    <w:lvl w:ilvl="0" w:tplc="1BEA4B9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FA3E80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F72EA"/>
    <w:multiLevelType w:val="hybridMultilevel"/>
    <w:tmpl w:val="398ADA5C"/>
    <w:lvl w:ilvl="0" w:tplc="C3D8D52A">
      <w:start w:val="9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F497A"/>
    <w:multiLevelType w:val="hybridMultilevel"/>
    <w:tmpl w:val="51244CF6"/>
    <w:lvl w:ilvl="0" w:tplc="D670323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4F901D6D"/>
    <w:multiLevelType w:val="hybridMultilevel"/>
    <w:tmpl w:val="090A3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5368E"/>
    <w:multiLevelType w:val="hybridMultilevel"/>
    <w:tmpl w:val="A1662D08"/>
    <w:lvl w:ilvl="0" w:tplc="70A4C678">
      <w:start w:val="2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2"/>
  </w:num>
  <w:num w:numId="8">
    <w:abstractNumId w:val="11"/>
  </w:num>
  <w:num w:numId="9">
    <w:abstractNumId w:val="9"/>
  </w:num>
  <w:num w:numId="10">
    <w:abstractNumId w:val="8"/>
  </w:num>
  <w:num w:numId="11">
    <w:abstractNumId w:val="13"/>
  </w:num>
  <w:num w:numId="12">
    <w:abstractNumId w:val="7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08"/>
    <w:rsid w:val="0014056C"/>
    <w:rsid w:val="001C1608"/>
    <w:rsid w:val="006A03C1"/>
    <w:rsid w:val="008034EB"/>
    <w:rsid w:val="00AD6BF9"/>
    <w:rsid w:val="00D2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F850BE"/>
  <w15:chartTrackingRefBased/>
  <w15:docId w15:val="{B1E5FA90-0F79-5C47-AB6D-860FF444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6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1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2021-10-29T11:47:00Z</dcterms:created>
  <dcterms:modified xsi:type="dcterms:W3CDTF">2021-11-02T14:24:00Z</dcterms:modified>
</cp:coreProperties>
</file>