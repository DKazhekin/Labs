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31D19" w14:textId="77777777" w:rsidR="008F3E0C" w:rsidRDefault="008F3E0C" w:rsidP="008F3E0C">
      <w:pPr>
        <w:tabs>
          <w:tab w:val="left" w:pos="6673"/>
        </w:tabs>
        <w:autoSpaceDE w:val="0"/>
        <w:autoSpaceDN w:val="0"/>
        <w:adjustRightInd w:val="0"/>
        <w:ind w:left="177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30"/>
          <w:szCs w:val="30"/>
        </w:rPr>
        <w:t>Отчет по лабораторной работе №2</w:t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9"/>
          <w:szCs w:val="29"/>
        </w:rPr>
        <w:t>по курсу_____1_________</w:t>
      </w:r>
    </w:p>
    <w:p w14:paraId="6BC0207F" w14:textId="77777777" w:rsidR="008F3E0C" w:rsidRDefault="008F3E0C" w:rsidP="008F3E0C">
      <w:pPr>
        <w:autoSpaceDE w:val="0"/>
        <w:autoSpaceDN w:val="0"/>
        <w:adjustRightInd w:val="0"/>
        <w:spacing w:line="233" w:lineRule="exact"/>
        <w:rPr>
          <w:rFonts w:ascii="Times New Roman" w:hAnsi="Times New Roman" w:cs="Times New Roman"/>
          <w:color w:val="000000"/>
        </w:rPr>
      </w:pPr>
    </w:p>
    <w:p w14:paraId="44AB8EDD" w14:textId="77777777" w:rsidR="008F3E0C" w:rsidRDefault="008F3E0C" w:rsidP="008F3E0C">
      <w:pPr>
        <w:autoSpaceDE w:val="0"/>
        <w:autoSpaceDN w:val="0"/>
        <w:adjustRightInd w:val="0"/>
        <w:ind w:left="293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Студент группы __________M8O-102Б-21_________________, № по списку  _9__</w:t>
      </w:r>
    </w:p>
    <w:p w14:paraId="04948F54" w14:textId="77777777" w:rsidR="008F3E0C" w:rsidRDefault="008F3E0C" w:rsidP="008F3E0C">
      <w:pPr>
        <w:autoSpaceDE w:val="0"/>
        <w:autoSpaceDN w:val="0"/>
        <w:adjustRightInd w:val="0"/>
        <w:spacing w:line="225" w:lineRule="exact"/>
        <w:rPr>
          <w:rFonts w:ascii="Times New Roman" w:hAnsi="Times New Roman" w:cs="Times New Roman"/>
          <w:color w:val="000000"/>
        </w:rPr>
      </w:pPr>
    </w:p>
    <w:p w14:paraId="524B313A" w14:textId="77777777" w:rsidR="008F3E0C" w:rsidRPr="008F3E0C" w:rsidRDefault="008F3E0C" w:rsidP="008F3E0C">
      <w:pPr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Контакты</w:t>
      </w:r>
      <w:r w:rsidRPr="008F3E0C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www, e-mail, icq, skype____deniskazhekin@mail.ru______________</w:t>
      </w:r>
    </w:p>
    <w:p w14:paraId="29AC6240" w14:textId="77777777" w:rsidR="008F3E0C" w:rsidRPr="008F3E0C" w:rsidRDefault="008F3E0C" w:rsidP="008F3E0C">
      <w:pPr>
        <w:autoSpaceDE w:val="0"/>
        <w:autoSpaceDN w:val="0"/>
        <w:adjustRightInd w:val="0"/>
        <w:spacing w:line="229" w:lineRule="exact"/>
        <w:rPr>
          <w:rFonts w:ascii="Times New Roman" w:hAnsi="Times New Roman" w:cs="Times New Roman"/>
          <w:color w:val="000000"/>
          <w:lang w:val="en-US"/>
        </w:rPr>
      </w:pPr>
    </w:p>
    <w:p w14:paraId="55420578" w14:textId="7A9510FB" w:rsidR="008F3E0C" w:rsidRDefault="008F3E0C" w:rsidP="008F3E0C">
      <w:pPr>
        <w:tabs>
          <w:tab w:val="left" w:pos="6833"/>
        </w:tabs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Работа выполнена:</w:t>
      </w:r>
    </w:p>
    <w:p w14:paraId="60D8ACBA" w14:textId="77777777" w:rsidR="008F3E0C" w:rsidRDefault="008F3E0C" w:rsidP="008F3E0C">
      <w:pPr>
        <w:autoSpaceDE w:val="0"/>
        <w:autoSpaceDN w:val="0"/>
        <w:adjustRightInd w:val="0"/>
        <w:spacing w:line="230" w:lineRule="exact"/>
        <w:rPr>
          <w:rFonts w:ascii="Times New Roman" w:hAnsi="Times New Roman" w:cs="Times New Roman"/>
          <w:color w:val="000000"/>
        </w:rPr>
      </w:pPr>
    </w:p>
    <w:p w14:paraId="73673721" w14:textId="77777777" w:rsidR="008F3E0C" w:rsidRDefault="008F3E0C" w:rsidP="008F3E0C">
      <w:pPr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Преподаватель: _Никулин Сергей Петрович______ каф. 806__</w:t>
      </w:r>
    </w:p>
    <w:p w14:paraId="59BAEBD7" w14:textId="77777777" w:rsidR="008F3E0C" w:rsidRDefault="008F3E0C" w:rsidP="008F3E0C">
      <w:pPr>
        <w:autoSpaceDE w:val="0"/>
        <w:autoSpaceDN w:val="0"/>
        <w:adjustRightInd w:val="0"/>
        <w:spacing w:line="236" w:lineRule="exact"/>
        <w:rPr>
          <w:rFonts w:ascii="Times New Roman" w:hAnsi="Times New Roman" w:cs="Times New Roman"/>
          <w:color w:val="000000"/>
        </w:rPr>
      </w:pPr>
    </w:p>
    <w:p w14:paraId="72F684DF" w14:textId="77777777" w:rsidR="008F3E0C" w:rsidRDefault="008F3E0C" w:rsidP="008F3E0C">
      <w:pPr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Входной контроль знаний с оценкой _____________________</w:t>
      </w:r>
    </w:p>
    <w:p w14:paraId="7654632F" w14:textId="77777777" w:rsidR="008F3E0C" w:rsidRDefault="008F3E0C" w:rsidP="008F3E0C">
      <w:pPr>
        <w:autoSpaceDE w:val="0"/>
        <w:autoSpaceDN w:val="0"/>
        <w:adjustRightInd w:val="0"/>
        <w:spacing w:line="218" w:lineRule="exact"/>
        <w:rPr>
          <w:rFonts w:ascii="Times New Roman" w:hAnsi="Times New Roman" w:cs="Times New Roman"/>
          <w:color w:val="000000"/>
        </w:rPr>
      </w:pPr>
    </w:p>
    <w:p w14:paraId="1E6DEBCD" w14:textId="77777777" w:rsidR="008F3E0C" w:rsidRDefault="008F3E0C" w:rsidP="008F3E0C">
      <w:pPr>
        <w:tabs>
          <w:tab w:val="left" w:pos="6173"/>
        </w:tabs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Отчет сдан «</w:t>
      </w:r>
      <w:r>
        <w:rPr>
          <w:rFonts w:ascii="Times New Roman" w:hAnsi="Times New Roman" w:cs="Times New Roman"/>
          <w:color w:val="000000"/>
          <w:sz w:val="20"/>
          <w:szCs w:val="20"/>
        </w:rPr>
        <w:tab/>
        <w:t>» _________201 __ г., итоговая оценка _____</w:t>
      </w:r>
    </w:p>
    <w:p w14:paraId="79FBD656" w14:textId="77777777" w:rsidR="008F3E0C" w:rsidRDefault="008F3E0C" w:rsidP="008F3E0C">
      <w:pPr>
        <w:autoSpaceDE w:val="0"/>
        <w:autoSpaceDN w:val="0"/>
        <w:adjustRightInd w:val="0"/>
        <w:spacing w:line="234" w:lineRule="exact"/>
        <w:rPr>
          <w:rFonts w:ascii="Times New Roman" w:hAnsi="Times New Roman" w:cs="Times New Roman"/>
          <w:color w:val="000000"/>
        </w:rPr>
      </w:pPr>
    </w:p>
    <w:p w14:paraId="4D5A8A4B" w14:textId="77777777" w:rsidR="008F3E0C" w:rsidRDefault="008F3E0C" w:rsidP="008F3E0C">
      <w:pPr>
        <w:autoSpaceDE w:val="0"/>
        <w:autoSpaceDN w:val="0"/>
        <w:adjustRightInd w:val="0"/>
        <w:ind w:left="643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Подпись преподавателя ________________</w:t>
      </w:r>
    </w:p>
    <w:p w14:paraId="25782C33" w14:textId="77777777" w:rsidR="008F3E0C" w:rsidRDefault="008F3E0C" w:rsidP="008F3E0C">
      <w:pPr>
        <w:autoSpaceDE w:val="0"/>
        <w:autoSpaceDN w:val="0"/>
        <w:adjustRightInd w:val="0"/>
        <w:spacing w:line="216" w:lineRule="exact"/>
        <w:rPr>
          <w:rFonts w:ascii="Times New Roman" w:hAnsi="Times New Roman" w:cs="Times New Roman"/>
          <w:color w:val="000000"/>
        </w:rPr>
      </w:pPr>
    </w:p>
    <w:p w14:paraId="0E4468E9" w14:textId="77777777" w:rsidR="008F3E0C" w:rsidRDefault="008F3E0C" w:rsidP="008F3E0C">
      <w:pPr>
        <w:numPr>
          <w:ilvl w:val="1"/>
          <w:numId w:val="1"/>
        </w:numPr>
        <w:tabs>
          <w:tab w:val="left" w:pos="50"/>
          <w:tab w:val="left" w:pos="354"/>
        </w:tabs>
        <w:autoSpaceDE w:val="0"/>
        <w:autoSpaceDN w:val="0"/>
        <w:adjustRightInd w:val="0"/>
        <w:ind w:left="354" w:hanging="35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Тема:  ___</w:t>
      </w:r>
      <w:r>
        <w:rPr>
          <w:rFonts w:ascii="Times New Roman" w:hAnsi="Times New Roman" w:cs="Times New Roman"/>
          <w:color w:val="000000"/>
          <w:sz w:val="22"/>
          <w:szCs w:val="22"/>
        </w:rPr>
        <w:t>операционная среда OC UNIX____</w:t>
      </w:r>
    </w:p>
    <w:p w14:paraId="717977F3" w14:textId="77777777" w:rsidR="008F3E0C" w:rsidRDefault="008F3E0C" w:rsidP="008F3E0C">
      <w:pPr>
        <w:autoSpaceDE w:val="0"/>
        <w:autoSpaceDN w:val="0"/>
        <w:adjustRightInd w:val="0"/>
        <w:spacing w:line="226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5BFBA627" w14:textId="77777777" w:rsidR="008F3E0C" w:rsidRDefault="008F3E0C" w:rsidP="008F3E0C">
      <w:pPr>
        <w:numPr>
          <w:ilvl w:val="0"/>
          <w:numId w:val="2"/>
        </w:numPr>
        <w:tabs>
          <w:tab w:val="left" w:pos="20"/>
          <w:tab w:val="left" w:pos="354"/>
        </w:tabs>
        <w:autoSpaceDE w:val="0"/>
        <w:autoSpaceDN w:val="0"/>
        <w:adjustRightInd w:val="0"/>
        <w:ind w:left="354" w:hanging="35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Цель работы: </w:t>
      </w:r>
      <w:r>
        <w:rPr>
          <w:rFonts w:ascii="Times New Roman" w:hAnsi="Times New Roman" w:cs="Times New Roman"/>
          <w:color w:val="000000"/>
          <w:sz w:val="22"/>
          <w:szCs w:val="22"/>
        </w:rPr>
        <w:t>изучение и освоение программного обеспечения ОС UNIX и приобретение навыков, необходимых для выполнения курсовых и лабораторных работ в среде UNIХ</w:t>
      </w:r>
    </w:p>
    <w:p w14:paraId="60221031" w14:textId="77777777" w:rsidR="008F3E0C" w:rsidRDefault="008F3E0C" w:rsidP="008F3E0C">
      <w:pPr>
        <w:numPr>
          <w:ilvl w:val="0"/>
          <w:numId w:val="2"/>
        </w:numPr>
        <w:tabs>
          <w:tab w:val="left" w:pos="20"/>
          <w:tab w:val="left" w:pos="354"/>
        </w:tabs>
        <w:autoSpaceDE w:val="0"/>
        <w:autoSpaceDN w:val="0"/>
        <w:adjustRightInd w:val="0"/>
        <w:ind w:left="354" w:hanging="35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Задание </w:t>
      </w:r>
      <w:r>
        <w:rPr>
          <w:rFonts w:ascii="Times New Roman" w:hAnsi="Times New Roman" w:cs="Times New Roman"/>
          <w:color w:val="000000"/>
          <w:sz w:val="20"/>
          <w:szCs w:val="20"/>
        </w:rPr>
        <w:t>(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>вариант №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</w:t>
      </w:r>
      <w:r>
        <w:rPr>
          <w:rFonts w:ascii="Times New Roman" w:hAnsi="Times New Roman" w:cs="Times New Roman"/>
          <w:color w:val="000000"/>
          <w:sz w:val="20"/>
          <w:szCs w:val="20"/>
        </w:rPr>
        <w:t>)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:  </w:t>
      </w:r>
      <w:r>
        <w:rPr>
          <w:rFonts w:ascii="Times New Roman" w:hAnsi="Times New Roman" w:cs="Times New Roman"/>
          <w:color w:val="000000"/>
          <w:sz w:val="20"/>
          <w:szCs w:val="20"/>
        </w:rPr>
        <w:t>_________________________________________________________________________</w:t>
      </w:r>
    </w:p>
    <w:p w14:paraId="15D40278" w14:textId="77777777" w:rsidR="008F3E0C" w:rsidRDefault="008F3E0C" w:rsidP="008F3E0C">
      <w:pPr>
        <w:autoSpaceDE w:val="0"/>
        <w:autoSpaceDN w:val="0"/>
        <w:adjustRightInd w:val="0"/>
        <w:spacing w:line="20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016F60D5" w14:textId="77777777" w:rsidR="008F3E0C" w:rsidRDefault="008F3E0C" w:rsidP="008F3E0C">
      <w:pPr>
        <w:autoSpaceDE w:val="0"/>
        <w:autoSpaceDN w:val="0"/>
        <w:adjustRightInd w:val="0"/>
        <w:ind w:left="39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_________________________________________________________________________________________________</w:t>
      </w:r>
    </w:p>
    <w:p w14:paraId="28E27770" w14:textId="77777777" w:rsidR="008F3E0C" w:rsidRDefault="008F3E0C" w:rsidP="008F3E0C">
      <w:pPr>
        <w:autoSpaceDE w:val="0"/>
        <w:autoSpaceDN w:val="0"/>
        <w:adjustRightInd w:val="0"/>
        <w:ind w:left="39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_________________________________________________________________________________________________</w:t>
      </w:r>
    </w:p>
    <w:p w14:paraId="130CD60A" w14:textId="77777777" w:rsidR="008F3E0C" w:rsidRDefault="008F3E0C" w:rsidP="008F3E0C">
      <w:pPr>
        <w:autoSpaceDE w:val="0"/>
        <w:autoSpaceDN w:val="0"/>
        <w:adjustRightInd w:val="0"/>
        <w:ind w:left="39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_________________________________________________________________________________________________</w:t>
      </w:r>
    </w:p>
    <w:p w14:paraId="6E7BEE25" w14:textId="77777777" w:rsidR="008F3E0C" w:rsidRDefault="008F3E0C" w:rsidP="008F3E0C">
      <w:pPr>
        <w:autoSpaceDE w:val="0"/>
        <w:autoSpaceDN w:val="0"/>
        <w:adjustRightInd w:val="0"/>
        <w:ind w:left="39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_________________________________________________________________________________________________</w:t>
      </w:r>
    </w:p>
    <w:p w14:paraId="236C05F4" w14:textId="77777777" w:rsidR="008F3E0C" w:rsidRDefault="008F3E0C" w:rsidP="008F3E0C">
      <w:pPr>
        <w:autoSpaceDE w:val="0"/>
        <w:autoSpaceDN w:val="0"/>
        <w:adjustRightInd w:val="0"/>
        <w:ind w:left="39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_________________________________________________________________________________________________</w:t>
      </w:r>
    </w:p>
    <w:p w14:paraId="022D314B" w14:textId="77777777" w:rsidR="008F3E0C" w:rsidRDefault="008F3E0C" w:rsidP="008F3E0C">
      <w:pPr>
        <w:autoSpaceDE w:val="0"/>
        <w:autoSpaceDN w:val="0"/>
        <w:adjustRightInd w:val="0"/>
        <w:spacing w:line="226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1AC8C0F2" w14:textId="77777777" w:rsidR="008F3E0C" w:rsidRDefault="008F3E0C" w:rsidP="008F3E0C">
      <w:pPr>
        <w:numPr>
          <w:ilvl w:val="0"/>
          <w:numId w:val="3"/>
        </w:numPr>
        <w:tabs>
          <w:tab w:val="left" w:pos="20"/>
          <w:tab w:val="left" w:pos="394"/>
        </w:tabs>
        <w:autoSpaceDE w:val="0"/>
        <w:autoSpaceDN w:val="0"/>
        <w:adjustRightInd w:val="0"/>
        <w:ind w:left="394" w:hanging="39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Оборудование </w:t>
      </w:r>
      <w:r>
        <w:rPr>
          <w:rFonts w:ascii="Times New Roman" w:hAnsi="Times New Roman" w:cs="Times New Roman"/>
          <w:color w:val="000000"/>
          <w:sz w:val="20"/>
          <w:szCs w:val="20"/>
        </w:rPr>
        <w:t>(лабораторное):</w:t>
      </w:r>
    </w:p>
    <w:p w14:paraId="229ECE53" w14:textId="77777777" w:rsidR="008F3E0C" w:rsidRDefault="008F3E0C" w:rsidP="008F3E0C">
      <w:pPr>
        <w:autoSpaceDE w:val="0"/>
        <w:autoSpaceDN w:val="0"/>
        <w:adjustRightInd w:val="0"/>
        <w:spacing w:line="20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415DF86E" w14:textId="77777777" w:rsidR="008F3E0C" w:rsidRDefault="008F3E0C" w:rsidP="008F3E0C">
      <w:pPr>
        <w:autoSpaceDE w:val="0"/>
        <w:autoSpaceDN w:val="0"/>
        <w:adjustRightInd w:val="0"/>
        <w:ind w:left="3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ЭВМ: </w:t>
      </w:r>
      <w:r>
        <w:rPr>
          <w:rFonts w:ascii="Times New Roman" w:hAnsi="Times New Roman" w:cs="Times New Roman"/>
          <w:color w:val="000000"/>
          <w:sz w:val="22"/>
          <w:szCs w:val="22"/>
        </w:rPr>
        <w:t>___________. И</w:t>
      </w:r>
      <w:r>
        <w:rPr>
          <w:rFonts w:ascii="Times New Roman" w:hAnsi="Times New Roman" w:cs="Times New Roman"/>
          <w:color w:val="000000"/>
          <w:sz w:val="20"/>
          <w:szCs w:val="20"/>
        </w:rPr>
        <w:t>мя узла сети: _____Мб, НМД ___ Мб. Терминал: ____. Адрес: _______________. Принтер: ________.</w:t>
      </w:r>
    </w:p>
    <w:p w14:paraId="4D10693B" w14:textId="77777777" w:rsidR="008F3E0C" w:rsidRDefault="008F3E0C" w:rsidP="008F3E0C">
      <w:pPr>
        <w:autoSpaceDE w:val="0"/>
        <w:autoSpaceDN w:val="0"/>
        <w:adjustRightInd w:val="0"/>
        <w:ind w:left="39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Другие устройства ________________________________________________________________________________</w:t>
      </w:r>
    </w:p>
    <w:p w14:paraId="09A1CB09" w14:textId="77777777" w:rsidR="008F3E0C" w:rsidRDefault="008F3E0C" w:rsidP="008F3E0C">
      <w:pPr>
        <w:autoSpaceDE w:val="0"/>
        <w:autoSpaceDN w:val="0"/>
        <w:adjustRightInd w:val="0"/>
        <w:ind w:left="39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_________________________________________________________________________________________________</w:t>
      </w:r>
    </w:p>
    <w:p w14:paraId="1EF6E081" w14:textId="77777777" w:rsidR="008F3E0C" w:rsidRDefault="008F3E0C" w:rsidP="008F3E0C">
      <w:pPr>
        <w:autoSpaceDE w:val="0"/>
        <w:autoSpaceDN w:val="0"/>
        <w:adjustRightInd w:val="0"/>
        <w:spacing w:line="226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000F6C3D" w14:textId="77777777" w:rsidR="008F3E0C" w:rsidRDefault="008F3E0C" w:rsidP="008F3E0C">
      <w:pPr>
        <w:autoSpaceDE w:val="0"/>
        <w:autoSpaceDN w:val="0"/>
        <w:adjustRightInd w:val="0"/>
        <w:ind w:left="39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>Оборудование ПЭВМ студента, если использовалось:</w:t>
      </w:r>
    </w:p>
    <w:p w14:paraId="6AB81C8D" w14:textId="77777777" w:rsidR="008F3E0C" w:rsidRDefault="008F3E0C" w:rsidP="008F3E0C">
      <w:pPr>
        <w:autoSpaceDE w:val="0"/>
        <w:autoSpaceDN w:val="0"/>
        <w:adjustRightInd w:val="0"/>
        <w:spacing w:line="20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342C3680" w14:textId="77777777" w:rsidR="008F3E0C" w:rsidRDefault="008F3E0C" w:rsidP="008F3E0C">
      <w:pPr>
        <w:autoSpaceDE w:val="0"/>
        <w:autoSpaceDN w:val="0"/>
        <w:adjustRightInd w:val="0"/>
        <w:ind w:left="3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Процессор: Apple M1, с ОП 8192 Мб, НМД 262144 Мб. Монитор: Retina 13,3; IPS 2560 x 1600</w:t>
      </w:r>
      <w:r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14:paraId="1F33957C" w14:textId="77777777" w:rsidR="008F3E0C" w:rsidRDefault="008F3E0C" w:rsidP="008F3E0C">
      <w:pPr>
        <w:autoSpaceDE w:val="0"/>
        <w:autoSpaceDN w:val="0"/>
        <w:adjustRightInd w:val="0"/>
        <w:ind w:left="39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Другие устройства ________________________________________________________________________________</w:t>
      </w:r>
    </w:p>
    <w:p w14:paraId="18FA6661" w14:textId="77777777" w:rsidR="008F3E0C" w:rsidRDefault="008F3E0C" w:rsidP="008F3E0C">
      <w:pPr>
        <w:autoSpaceDE w:val="0"/>
        <w:autoSpaceDN w:val="0"/>
        <w:adjustRightInd w:val="0"/>
        <w:ind w:left="39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_________________________________________________________________________________________________</w:t>
      </w:r>
    </w:p>
    <w:p w14:paraId="593650C8" w14:textId="77777777" w:rsidR="008F3E0C" w:rsidRDefault="008F3E0C" w:rsidP="008F3E0C">
      <w:pPr>
        <w:autoSpaceDE w:val="0"/>
        <w:autoSpaceDN w:val="0"/>
        <w:adjustRightInd w:val="0"/>
        <w:spacing w:line="226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13C5F5AE" w14:textId="77777777" w:rsidR="008F3E0C" w:rsidRDefault="008F3E0C" w:rsidP="008F3E0C">
      <w:pPr>
        <w:numPr>
          <w:ilvl w:val="0"/>
          <w:numId w:val="4"/>
        </w:numPr>
        <w:tabs>
          <w:tab w:val="left" w:pos="20"/>
          <w:tab w:val="left" w:pos="394"/>
        </w:tabs>
        <w:autoSpaceDE w:val="0"/>
        <w:autoSpaceDN w:val="0"/>
        <w:adjustRightInd w:val="0"/>
        <w:ind w:left="394" w:hanging="39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Программное обеспечение (лабораторное):</w:t>
      </w:r>
    </w:p>
    <w:p w14:paraId="2C6ED2B4" w14:textId="77777777" w:rsidR="008F3E0C" w:rsidRDefault="008F3E0C" w:rsidP="008F3E0C">
      <w:pPr>
        <w:autoSpaceDE w:val="0"/>
        <w:autoSpaceDN w:val="0"/>
        <w:adjustRightInd w:val="0"/>
        <w:spacing w:line="20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32960999" w14:textId="77777777" w:rsidR="008F3E0C" w:rsidRDefault="008F3E0C" w:rsidP="008F3E0C">
      <w:pPr>
        <w:autoSpaceDE w:val="0"/>
        <w:autoSpaceDN w:val="0"/>
        <w:adjustRightInd w:val="0"/>
        <w:ind w:left="39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Операционная система семейства___, наименование______, версия _____________</w:t>
      </w:r>
    </w:p>
    <w:p w14:paraId="40FB13FD" w14:textId="77777777" w:rsidR="008F3E0C" w:rsidRDefault="008F3E0C" w:rsidP="008F3E0C">
      <w:pPr>
        <w:autoSpaceDE w:val="0"/>
        <w:autoSpaceDN w:val="0"/>
        <w:adjustRightInd w:val="0"/>
        <w:ind w:left="39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интерпретатор команд ____ , версия _______________</w:t>
      </w:r>
    </w:p>
    <w:p w14:paraId="7B3AAFD7" w14:textId="77777777" w:rsidR="008F3E0C" w:rsidRDefault="008F3E0C" w:rsidP="008F3E0C">
      <w:pPr>
        <w:autoSpaceDE w:val="0"/>
        <w:autoSpaceDN w:val="0"/>
        <w:adjustRightInd w:val="0"/>
        <w:ind w:left="39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Система программирования __________________________________________________ версия ________________</w:t>
      </w:r>
    </w:p>
    <w:p w14:paraId="1578D0A1" w14:textId="77777777" w:rsidR="008F3E0C" w:rsidRDefault="008F3E0C" w:rsidP="008F3E0C">
      <w:pPr>
        <w:autoSpaceDE w:val="0"/>
        <w:autoSpaceDN w:val="0"/>
        <w:adjustRightInd w:val="0"/>
        <w:ind w:left="39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Редактор текстов ____, версия _________________</w:t>
      </w:r>
    </w:p>
    <w:p w14:paraId="56E87E56" w14:textId="77777777" w:rsidR="008F3E0C" w:rsidRDefault="008F3E0C" w:rsidP="008F3E0C">
      <w:pPr>
        <w:autoSpaceDE w:val="0"/>
        <w:autoSpaceDN w:val="0"/>
        <w:adjustRightInd w:val="0"/>
        <w:ind w:left="39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lastRenderedPageBreak/>
        <w:t xml:space="preserve">Утилиты операционной системы </w:t>
      </w:r>
      <w:r>
        <w:rPr>
          <w:rFonts w:ascii="Times New Roman" w:hAnsi="Times New Roman" w:cs="Times New Roman"/>
          <w:color w:val="000000"/>
          <w:sz w:val="22"/>
          <w:szCs w:val="22"/>
        </w:rPr>
        <w:t>who, uptime, ps, tty, hostname, date, whoami, uname, bash, finger, man, ls, cat, pwd, cd, rm, cp.</w:t>
      </w:r>
    </w:p>
    <w:p w14:paraId="30439EE2" w14:textId="77777777" w:rsidR="008F3E0C" w:rsidRDefault="008F3E0C" w:rsidP="008F3E0C">
      <w:pPr>
        <w:autoSpaceDE w:val="0"/>
        <w:autoSpaceDN w:val="0"/>
        <w:adjustRightInd w:val="0"/>
        <w:ind w:left="39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Прикладные системы и программы gnuplot, bc</w:t>
      </w:r>
    </w:p>
    <w:p w14:paraId="2D32FE53" w14:textId="77777777" w:rsidR="008F3E0C" w:rsidRDefault="008F3E0C" w:rsidP="008F3E0C">
      <w:pPr>
        <w:autoSpaceDE w:val="0"/>
        <w:autoSpaceDN w:val="0"/>
        <w:adjustRightInd w:val="0"/>
        <w:ind w:left="39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Местонахождение и имена файлов программ и данных______________________________________________</w:t>
      </w:r>
    </w:p>
    <w:p w14:paraId="18536ECD" w14:textId="77777777" w:rsidR="008F3E0C" w:rsidRDefault="008F3E0C" w:rsidP="008F3E0C">
      <w:pPr>
        <w:autoSpaceDE w:val="0"/>
        <w:autoSpaceDN w:val="0"/>
        <w:adjustRightInd w:val="0"/>
        <w:spacing w:line="226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53CE6E3C" w14:textId="77777777" w:rsidR="008F3E0C" w:rsidRDefault="008F3E0C" w:rsidP="008F3E0C">
      <w:pPr>
        <w:autoSpaceDE w:val="0"/>
        <w:autoSpaceDN w:val="0"/>
        <w:adjustRightInd w:val="0"/>
        <w:ind w:left="39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>Программное обеспечение ЭВМ студента, если использовалось:</w:t>
      </w:r>
    </w:p>
    <w:p w14:paraId="3167E3BE" w14:textId="77777777" w:rsidR="008F3E0C" w:rsidRDefault="008F3E0C" w:rsidP="008F3E0C">
      <w:pPr>
        <w:autoSpaceDE w:val="0"/>
        <w:autoSpaceDN w:val="0"/>
        <w:adjustRightInd w:val="0"/>
        <w:spacing w:line="20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7998B1BB" w14:textId="77777777" w:rsidR="008F3E0C" w:rsidRDefault="008F3E0C" w:rsidP="008F3E0C">
      <w:pPr>
        <w:autoSpaceDE w:val="0"/>
        <w:autoSpaceDN w:val="0"/>
        <w:adjustRightInd w:val="0"/>
        <w:ind w:left="39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Операционная система семейства Linux, наименование Ubuntu, версия ____20.04.3 LTS____интерпретатор команд _bash_ версия __5.0.17(1)__</w:t>
      </w:r>
    </w:p>
    <w:p w14:paraId="71E75E99" w14:textId="77777777" w:rsidR="008F3E0C" w:rsidRDefault="008F3E0C" w:rsidP="008F3E0C">
      <w:pPr>
        <w:autoSpaceDE w:val="0"/>
        <w:autoSpaceDN w:val="0"/>
        <w:adjustRightInd w:val="0"/>
        <w:ind w:left="39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Система программирования ___________________________________________________версия _______________</w:t>
      </w:r>
    </w:p>
    <w:p w14:paraId="54250399" w14:textId="77777777" w:rsidR="008F3E0C" w:rsidRDefault="008F3E0C" w:rsidP="008F3E0C">
      <w:pPr>
        <w:autoSpaceDE w:val="0"/>
        <w:autoSpaceDN w:val="0"/>
        <w:adjustRightInd w:val="0"/>
        <w:ind w:left="39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Редактор текстов GNU emacs, версия 27.2</w:t>
      </w:r>
    </w:p>
    <w:p w14:paraId="2B07F3B4" w14:textId="77777777" w:rsidR="008F3E0C" w:rsidRPr="008F3E0C" w:rsidRDefault="008F3E0C" w:rsidP="008F3E0C">
      <w:pPr>
        <w:autoSpaceDE w:val="0"/>
        <w:autoSpaceDN w:val="0"/>
        <w:adjustRightInd w:val="0"/>
        <w:ind w:left="39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Утилиты</w:t>
      </w:r>
      <w:r w:rsidRPr="008F3E0C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0"/>
          <w:szCs w:val="20"/>
        </w:rPr>
        <w:t>операционной</w:t>
      </w:r>
      <w:r w:rsidRPr="008F3E0C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0"/>
          <w:szCs w:val="20"/>
        </w:rPr>
        <w:t>системы</w:t>
      </w:r>
      <w:r w:rsidRPr="008F3E0C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 w:rsidRPr="008F3E0C">
        <w:rPr>
          <w:rFonts w:ascii="Times New Roman" w:hAnsi="Times New Roman" w:cs="Times New Roman"/>
          <w:color w:val="000000"/>
          <w:sz w:val="22"/>
          <w:szCs w:val="22"/>
          <w:lang w:val="en-US"/>
        </w:rPr>
        <w:t>who, uptime, ps, tty, hostname, date, whoami, uname, bash, finger, man, ls, cat, pwd, cd, rm, cp.</w:t>
      </w:r>
    </w:p>
    <w:p w14:paraId="6B1D022D" w14:textId="77777777" w:rsidR="008F3E0C" w:rsidRDefault="008F3E0C" w:rsidP="008F3E0C">
      <w:pPr>
        <w:autoSpaceDE w:val="0"/>
        <w:autoSpaceDN w:val="0"/>
        <w:adjustRightInd w:val="0"/>
        <w:ind w:left="3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Прикладные системы и программы gnuplot, bc.</w:t>
      </w:r>
    </w:p>
    <w:p w14:paraId="52E9649E" w14:textId="77777777" w:rsidR="008F3E0C" w:rsidRDefault="008F3E0C" w:rsidP="008F3E0C">
      <w:pPr>
        <w:autoSpaceDE w:val="0"/>
        <w:autoSpaceDN w:val="0"/>
        <w:adjustRightInd w:val="0"/>
        <w:ind w:left="39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Местонахождение и имена файлов программ и данных на домашнем компьютере /usr/bin</w:t>
      </w:r>
    </w:p>
    <w:p w14:paraId="5EC5ED5E" w14:textId="77777777" w:rsidR="008F3E0C" w:rsidRDefault="008F3E0C" w:rsidP="008F3E0C">
      <w:pPr>
        <w:autoSpaceDE w:val="0"/>
        <w:autoSpaceDN w:val="0"/>
        <w:adjustRightInd w:val="0"/>
        <w:spacing w:line="218" w:lineRule="auto"/>
        <w:ind w:right="-1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br w:type="page"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lastRenderedPageBreak/>
        <w:t xml:space="preserve">6. Идея, метод, алгоритм </w:t>
      </w:r>
      <w:r>
        <w:rPr>
          <w:rFonts w:ascii="Times New Roman" w:hAnsi="Times New Roman" w:cs="Times New Roman"/>
          <w:color w:val="000000"/>
          <w:sz w:val="18"/>
          <w:szCs w:val="18"/>
        </w:rPr>
        <w:t>решения задачи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(в формах: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словесной,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псевдокода,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графической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[блок-схема,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диаграмма,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рисунок,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таблица] или формальные спецификации с пред- и постусловиями)</w:t>
      </w:r>
    </w:p>
    <w:p w14:paraId="6A302588" w14:textId="77777777" w:rsidR="008F3E0C" w:rsidRDefault="008F3E0C" w:rsidP="008F3E0C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541CD24F" w14:textId="77777777" w:rsidR="008F3E0C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cd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– сменить текущую директорию</w:t>
      </w:r>
    </w:p>
    <w:p w14:paraId="70BCFCDC" w14:textId="77777777" w:rsidR="008F3E0C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ls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– список содержимого директории</w:t>
      </w:r>
    </w:p>
    <w:p w14:paraId="1D3D6DCC" w14:textId="77777777" w:rsidR="008F3E0C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ab/>
        <w:t>-a – не игнорировать файлы/директории, начинающиеся с .</w:t>
      </w:r>
    </w:p>
    <w:p w14:paraId="58A9F7E9" w14:textId="77777777" w:rsidR="008F3E0C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cat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– конкатенировать файлы и вывести в stdout</w:t>
      </w:r>
    </w:p>
    <w:p w14:paraId="0B988675" w14:textId="77777777" w:rsidR="008F3E0C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tree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– показать содержимое директорий в формате дерева</w:t>
      </w:r>
    </w:p>
    <w:p w14:paraId="756ADDB0" w14:textId="77777777" w:rsidR="008F3E0C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rm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– удалить файлы или директории.</w:t>
      </w:r>
    </w:p>
    <w:p w14:paraId="1FC7A911" w14:textId="77777777" w:rsidR="008F3E0C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ab/>
        <w:t>-r – рекурсивно удалить содержимое директорий</w:t>
      </w:r>
    </w:p>
    <w:p w14:paraId="49ADBC07" w14:textId="77777777" w:rsidR="008F3E0C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ab/>
        <w:t>-f – не подтверждать удаление</w:t>
      </w:r>
    </w:p>
    <w:p w14:paraId="291343FE" w14:textId="77777777" w:rsidR="008F3E0C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mkdir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– создать директорию</w:t>
      </w:r>
    </w:p>
    <w:p w14:paraId="63242CE1" w14:textId="77777777" w:rsidR="008F3E0C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rmdir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– удалить пустую директорию</w:t>
      </w:r>
    </w:p>
    <w:p w14:paraId="7DDAAA1F" w14:textId="77777777" w:rsidR="008F3E0C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cp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– скопировать файлы/директории</w:t>
      </w:r>
    </w:p>
    <w:p w14:paraId="48BD672A" w14:textId="77777777" w:rsidR="008F3E0C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mv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– переместить или переименовать файлы/директории</w:t>
      </w:r>
    </w:p>
    <w:p w14:paraId="252B927F" w14:textId="77777777" w:rsidR="008F3E0C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whoami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– печатает имя пользователя </w:t>
      </w:r>
    </w:p>
    <w:p w14:paraId="139FDC9E" w14:textId="77777777" w:rsidR="008F3E0C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pwd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– печатает текущую рабочую директорию</w:t>
      </w:r>
    </w:p>
    <w:p w14:paraId="76DF6200" w14:textId="77777777" w:rsidR="008F3E0C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hostname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– возвращает имя, присвоенное машине в сети</w:t>
      </w:r>
    </w:p>
    <w:p w14:paraId="72BF9A93" w14:textId="77777777" w:rsidR="008F3E0C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date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– возвращает дату и текущее время</w:t>
      </w:r>
    </w:p>
    <w:p w14:paraId="3B99EDEB" w14:textId="77777777" w:rsidR="008F3E0C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tty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– возвращает полное имя терминала, подключенного к stdin</w:t>
      </w:r>
    </w:p>
    <w:p w14:paraId="1B49153C" w14:textId="77777777" w:rsidR="008F3E0C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uptime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– возвращает время работы системы, количество залогиненных пользователей и среднюю загрузку</w:t>
      </w:r>
    </w:p>
    <w:p w14:paraId="5DC04F80" w14:textId="77777777" w:rsidR="008F3E0C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ruptime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– то же, что и </w:t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uptime</w:t>
      </w:r>
      <w:r>
        <w:rPr>
          <w:rFonts w:ascii="Times New Roman" w:hAnsi="Times New Roman" w:cs="Times New Roman"/>
          <w:color w:val="000000"/>
          <w:sz w:val="22"/>
          <w:szCs w:val="22"/>
        </w:rPr>
        <w:t>, но для всех машин в локальной сети</w:t>
      </w:r>
    </w:p>
    <w:p w14:paraId="35B6BDE3" w14:textId="77777777" w:rsidR="008F3E0C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who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– возвращает информацию о залогинненных в системе пользователей</w:t>
      </w:r>
    </w:p>
    <w:p w14:paraId="3E9F85E1" w14:textId="77777777" w:rsidR="008F3E0C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rwho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– то же, что и </w:t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who</w:t>
      </w:r>
      <w:r>
        <w:rPr>
          <w:rFonts w:ascii="Times New Roman" w:hAnsi="Times New Roman" w:cs="Times New Roman"/>
          <w:color w:val="000000"/>
          <w:sz w:val="22"/>
          <w:szCs w:val="22"/>
        </w:rPr>
        <w:t>, но для всех машин в локальной сети </w:t>
      </w:r>
    </w:p>
    <w:p w14:paraId="08DFEF78" w14:textId="77777777" w:rsidR="008F3E0C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finger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– возвращает подробную информацию о пользователе</w:t>
      </w:r>
    </w:p>
    <w:p w14:paraId="11F28332" w14:textId="77777777" w:rsidR="008F3E0C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gnuplot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– интерактивная программа для построения чертежей</w:t>
      </w:r>
    </w:p>
    <w:p w14:paraId="1F9FDC46" w14:textId="77777777" w:rsidR="008F3E0C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bc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– интерактивный калькулятор</w:t>
      </w:r>
    </w:p>
    <w:p w14:paraId="52D22B5E" w14:textId="77777777" w:rsidR="008F3E0C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cal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– календарь</w:t>
      </w:r>
    </w:p>
    <w:p w14:paraId="63D688FE" w14:textId="77777777" w:rsidR="008F3E0C" w:rsidRDefault="008F3E0C" w:rsidP="008F3E0C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uname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– возвращает информацию о системе</w:t>
      </w:r>
    </w:p>
    <w:p w14:paraId="38525BEE" w14:textId="77777777" w:rsidR="008F3E0C" w:rsidRDefault="008F3E0C" w:rsidP="008F3E0C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4A9D8344" w14:textId="77777777" w:rsidR="008F3E0C" w:rsidRDefault="008F3E0C" w:rsidP="008F3E0C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17C19E53" w14:textId="77777777" w:rsidR="008F3E0C" w:rsidRDefault="008F3E0C" w:rsidP="008F3E0C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79E388BA" w14:textId="77777777" w:rsidR="008F3E0C" w:rsidRDefault="008F3E0C" w:rsidP="008F3E0C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290138B7" w14:textId="77777777" w:rsidR="008F3E0C" w:rsidRDefault="008F3E0C" w:rsidP="008F3E0C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2EE982BF" w14:textId="77777777" w:rsidR="008F3E0C" w:rsidRDefault="008F3E0C" w:rsidP="008F3E0C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4F49B10D" w14:textId="77777777" w:rsidR="008F3E0C" w:rsidRDefault="008F3E0C" w:rsidP="008F3E0C">
      <w:pPr>
        <w:autoSpaceDE w:val="0"/>
        <w:autoSpaceDN w:val="0"/>
        <w:adjustRightInd w:val="0"/>
        <w:spacing w:line="382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591A2D7E" w14:textId="77777777" w:rsidR="008F3E0C" w:rsidRDefault="008F3E0C" w:rsidP="008F3E0C">
      <w:pPr>
        <w:numPr>
          <w:ilvl w:val="0"/>
          <w:numId w:val="5"/>
        </w:num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 w:hanging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Сценарий выполнения работы </w:t>
      </w:r>
      <w:r>
        <w:rPr>
          <w:rFonts w:ascii="Times New Roman" w:hAnsi="Times New Roman" w:cs="Times New Roman"/>
          <w:color w:val="000000"/>
          <w:sz w:val="18"/>
          <w:szCs w:val="18"/>
        </w:rPr>
        <w:t>[план работы,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первоначальный текст программы в черновике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(можно на отдельном листе)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и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тесты либо соображения по тестированию].</w:t>
      </w:r>
    </w:p>
    <w:p w14:paraId="5C501895" w14:textId="77777777" w:rsidR="008F3E0C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- Изучить литературу по OC UNIX</w:t>
      </w:r>
    </w:p>
    <w:p w14:paraId="07CBF5DB" w14:textId="77777777" w:rsidR="008F3E0C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- Просмотреть демонстрационный материал в лабораторной аудитории</w:t>
      </w:r>
    </w:p>
    <w:p w14:paraId="36A39159" w14:textId="77777777" w:rsidR="008F3E0C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- Приобрести основные навыки работы в OC UNIX</w:t>
      </w:r>
    </w:p>
    <w:p w14:paraId="3C0BE56A" w14:textId="77777777" w:rsidR="008F3E0C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- Освоить навигацию в иерархической файловой системе OC UNIX</w:t>
      </w:r>
    </w:p>
    <w:p w14:paraId="2F6CE46F" w14:textId="77777777" w:rsidR="008F3E0C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- Научиться манипулировать файлами</w:t>
      </w:r>
    </w:p>
    <w:p w14:paraId="7F843064" w14:textId="77777777" w:rsidR="008F3E0C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- Запустить кулькулятор bc и продемонстрировать его функционал.</w:t>
      </w:r>
    </w:p>
    <w:p w14:paraId="0D4163C4" w14:textId="77777777" w:rsidR="008F3E0C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- Запустить программу для построения графиков gnuplot и построить 2D и 3D графики</w:t>
      </w:r>
    </w:p>
    <w:p w14:paraId="209D1E5C" w14:textId="77777777" w:rsidR="008F3E0C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- Запротоколировать сеанс</w:t>
      </w:r>
    </w:p>
    <w:p w14:paraId="46A28630" w14:textId="77777777" w:rsidR="008F3E0C" w:rsidRDefault="008F3E0C" w:rsidP="008F3E0C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6402C650" w14:textId="77777777" w:rsidR="008F3E0C" w:rsidRDefault="008F3E0C" w:rsidP="008F3E0C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597ED3F6" w14:textId="77777777" w:rsidR="008F3E0C" w:rsidRDefault="008F3E0C" w:rsidP="008F3E0C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71966998" w14:textId="77777777" w:rsidR="008F3E0C" w:rsidRDefault="008F3E0C" w:rsidP="008F3E0C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325DD545" w14:textId="77777777" w:rsidR="008F3E0C" w:rsidRDefault="008F3E0C" w:rsidP="008F3E0C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54CB8504" w14:textId="77777777" w:rsidR="008F3E0C" w:rsidRDefault="008F3E0C" w:rsidP="008F3E0C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1EBAD933" w14:textId="77777777" w:rsidR="008F3E0C" w:rsidRDefault="008F3E0C" w:rsidP="008F3E0C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012B3ED7" w14:textId="77777777" w:rsidR="008F3E0C" w:rsidRDefault="008F3E0C" w:rsidP="008F3E0C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73167241" w14:textId="77777777" w:rsidR="008F3E0C" w:rsidRDefault="008F3E0C" w:rsidP="008F3E0C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3F2A11A3" w14:textId="77777777" w:rsidR="008F3E0C" w:rsidRDefault="008F3E0C" w:rsidP="008F3E0C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4BF3807E" w14:textId="77777777" w:rsidR="008F3E0C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>Пункты 1-7 отчета составляются сторого до начала лабораторной работы.</w:t>
      </w:r>
    </w:p>
    <w:p w14:paraId="5795394A" w14:textId="77777777" w:rsidR="008F3E0C" w:rsidRDefault="008F3E0C" w:rsidP="008F3E0C">
      <w:pPr>
        <w:autoSpaceDE w:val="0"/>
        <w:autoSpaceDN w:val="0"/>
        <w:adjustRightInd w:val="0"/>
        <w:spacing w:line="249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12C3ABB8" w14:textId="77777777" w:rsidR="008F3E0C" w:rsidRDefault="008F3E0C" w:rsidP="008F3E0C">
      <w:pPr>
        <w:autoSpaceDE w:val="0"/>
        <w:autoSpaceDN w:val="0"/>
        <w:adjustRightInd w:val="0"/>
        <w:ind w:left="288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Допущен к выполнению работы.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Подпись преподавателя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_____________________</w:t>
      </w:r>
    </w:p>
    <w:p w14:paraId="779F7188" w14:textId="77777777" w:rsidR="008F3E0C" w:rsidRDefault="008F3E0C" w:rsidP="008F3E0C">
      <w:pPr>
        <w:numPr>
          <w:ilvl w:val="0"/>
          <w:numId w:val="6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ind w:left="36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br w:type="page"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lastRenderedPageBreak/>
        <w:t xml:space="preserve">Распечатка протокола </w:t>
      </w:r>
      <w:r>
        <w:rPr>
          <w:rFonts w:ascii="Times New Roman" w:hAnsi="Times New Roman" w:cs="Times New Roman"/>
          <w:color w:val="000000"/>
          <w:sz w:val="18"/>
          <w:szCs w:val="18"/>
        </w:rPr>
        <w:t>(подклеить листинг окончательного варианта программы с тестовыми примерами,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подписанный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преподавателем).</w:t>
      </w:r>
    </w:p>
    <w:p w14:paraId="3AD35762" w14:textId="77777777" w:rsidR="008F3E0C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</w:p>
    <w:p w14:paraId="58CC1082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denis@ubuntu:~$ who </w:t>
      </w:r>
    </w:p>
    <w:p w14:paraId="27A23720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    :0           2021-09-13 22:24 (:0) </w:t>
      </w:r>
    </w:p>
    <w:p w14:paraId="15298FAF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denis@ubuntu:~$ rwho </w:t>
      </w:r>
    </w:p>
    <w:p w14:paraId="7679E3DE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    ubuntu::0 Sep 13 22:24 </w:t>
      </w:r>
    </w:p>
    <w:p w14:paraId="3D27BDCD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denis@ubuntu:~$ uptime </w:t>
      </w:r>
    </w:p>
    <w:p w14:paraId="38A92895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13:39:07 up  3:40,  1 user,  load average: 0.02, 0.06, 0.02 </w:t>
      </w:r>
    </w:p>
    <w:p w14:paraId="4C869E11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denis@ubuntu:~$ ruptime </w:t>
      </w:r>
    </w:p>
    <w:p w14:paraId="636AC605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ubuntu        up       3:40,     1 user,   load 0.05, 0.08, 0.02 </w:t>
      </w:r>
    </w:p>
    <w:p w14:paraId="123B9179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denis@ubuntu:~$ hostname </w:t>
      </w:r>
    </w:p>
    <w:p w14:paraId="124898C4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ubuntu </w:t>
      </w:r>
    </w:p>
    <w:p w14:paraId="06194776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denis@ubuntu:~$ tty </w:t>
      </w:r>
    </w:p>
    <w:p w14:paraId="12D72C72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/dev/pts/0 </w:t>
      </w:r>
    </w:p>
    <w:p w14:paraId="63D0DC31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denis@ubuntu:~$ uname </w:t>
      </w:r>
    </w:p>
    <w:p w14:paraId="5E9C2847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Linux </w:t>
      </w:r>
    </w:p>
    <w:p w14:paraId="27C21BE3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denis@ubuntu:~$ whoami </w:t>
      </w:r>
    </w:p>
    <w:p w14:paraId="5CB4A31D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 </w:t>
      </w:r>
    </w:p>
    <w:p w14:paraId="18E26C99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denis@ubuntu:~$ date </w:t>
      </w:r>
    </w:p>
    <w:p w14:paraId="416CF3FC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Tue 14 Sep 2021 01:39:53 PM MSK </w:t>
      </w:r>
    </w:p>
    <w:p w14:paraId="0BD8F28D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denis@ubuntu:~$ cal </w:t>
      </w:r>
    </w:p>
    <w:p w14:paraId="1CDDC332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   September 2021      </w:t>
      </w:r>
    </w:p>
    <w:p w14:paraId="029622F2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Su Mo Tu We Th Fr Sa   </w:t>
      </w:r>
    </w:p>
    <w:p w14:paraId="54C73FDB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          1  2  3  4   </w:t>
      </w:r>
    </w:p>
    <w:p w14:paraId="7AE99943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5  6  7  8  9 10 11   </w:t>
      </w:r>
    </w:p>
    <w:p w14:paraId="6EA994FA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12 13 14 15 16 17 18   </w:t>
      </w:r>
    </w:p>
    <w:p w14:paraId="7AC51B8D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19 20 21 22 23 24 25   </w:t>
      </w:r>
    </w:p>
    <w:p w14:paraId="76BEDD3E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26 27 28 29 30         </w:t>
      </w:r>
    </w:p>
    <w:p w14:paraId="133A7874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                       </w:t>
      </w:r>
    </w:p>
    <w:p w14:paraId="452BC764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denis@ubuntu:~$ pwd </w:t>
      </w:r>
    </w:p>
    <w:p w14:paraId="3B8D2B95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/home/denis </w:t>
      </w:r>
    </w:p>
    <w:p w14:paraId="31CDCE51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denis@ubuntu:~$ ls </w:t>
      </w:r>
    </w:p>
    <w:p w14:paraId="3E51A06D" w14:textId="40039791" w:rsid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Desktop  Documents  Downloads  Music  Pictures  Public  Templates  Videos </w:t>
      </w:r>
    </w:p>
    <w:p w14:paraId="6D9817E9" w14:textId="77777777" w:rsidR="0032156B" w:rsidRPr="0032156B" w:rsidRDefault="0032156B" w:rsidP="0032156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32156B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denis@ubuntu:~$ mkdir denis</w:t>
      </w:r>
    </w:p>
    <w:p w14:paraId="7EDA4758" w14:textId="77777777" w:rsidR="0032156B" w:rsidRPr="0032156B" w:rsidRDefault="0032156B" w:rsidP="0032156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32156B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denis@ubuntu:~$ cd denis</w:t>
      </w:r>
    </w:p>
    <w:p w14:paraId="16EFE4FF" w14:textId="77777777" w:rsidR="0032156B" w:rsidRPr="0032156B" w:rsidRDefault="0032156B" w:rsidP="0032156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32156B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denis@ubuntu:~/denis$ cat &gt; 1</w:t>
      </w:r>
    </w:p>
    <w:p w14:paraId="0C30BF04" w14:textId="77777777" w:rsidR="0032156B" w:rsidRPr="0032156B" w:rsidRDefault="0032156B" w:rsidP="0032156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32156B">
        <w:rPr>
          <w:rFonts w:ascii="Times New Roman" w:hAnsi="Times New Roman" w:cs="Times New Roman"/>
          <w:color w:val="000000"/>
          <w:sz w:val="20"/>
          <w:szCs w:val="20"/>
          <w:lang w:val="en-US"/>
        </w:rPr>
        <w:t>Heloo</w:t>
      </w:r>
    </w:p>
    <w:p w14:paraId="451CAEA8" w14:textId="77777777" w:rsidR="0032156B" w:rsidRPr="0032156B" w:rsidRDefault="0032156B" w:rsidP="0032156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32156B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denis@ubuntu:~/denis$ cd ..</w:t>
      </w:r>
    </w:p>
    <w:p w14:paraId="78653154" w14:textId="77777777" w:rsidR="0032156B" w:rsidRPr="0032156B" w:rsidRDefault="0032156B" w:rsidP="0032156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32156B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denis@ubuntu:~$ cp -r denis Music</w:t>
      </w:r>
    </w:p>
    <w:p w14:paraId="5D225C99" w14:textId="77777777" w:rsidR="0032156B" w:rsidRPr="0032156B" w:rsidRDefault="0032156B" w:rsidP="0032156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32156B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denis@ubuntu:~$ ls -hl</w:t>
      </w:r>
    </w:p>
    <w:p w14:paraId="0A4747CE" w14:textId="77777777" w:rsidR="0032156B" w:rsidRPr="0032156B" w:rsidRDefault="0032156B" w:rsidP="0032156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32156B">
        <w:rPr>
          <w:rFonts w:ascii="Times New Roman" w:hAnsi="Times New Roman" w:cs="Times New Roman"/>
          <w:color w:val="000000"/>
          <w:sz w:val="20"/>
          <w:szCs w:val="20"/>
          <w:lang w:val="en-US"/>
        </w:rPr>
        <w:t>total 76K</w:t>
      </w:r>
    </w:p>
    <w:p w14:paraId="6B9A64BA" w14:textId="77777777" w:rsidR="0032156B" w:rsidRPr="0032156B" w:rsidRDefault="0032156B" w:rsidP="0032156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32156B">
        <w:rPr>
          <w:rFonts w:ascii="Times New Roman" w:hAnsi="Times New Roman" w:cs="Times New Roman"/>
          <w:color w:val="000000"/>
          <w:sz w:val="20"/>
          <w:szCs w:val="20"/>
          <w:lang w:val="en-US"/>
        </w:rPr>
        <w:t>-rw-rw-r-- 1 denis denis   19 Sep 28 16:20 2</w:t>
      </w:r>
    </w:p>
    <w:p w14:paraId="1D172AEF" w14:textId="77777777" w:rsidR="0032156B" w:rsidRPr="0032156B" w:rsidRDefault="0032156B" w:rsidP="0032156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32156B">
        <w:rPr>
          <w:rFonts w:ascii="Times New Roman" w:hAnsi="Times New Roman" w:cs="Times New Roman"/>
          <w:color w:val="000000"/>
          <w:sz w:val="20"/>
          <w:szCs w:val="20"/>
          <w:lang w:val="en-US"/>
        </w:rPr>
        <w:t>drwxrwxr-x 2 denis denis 4.0K Sep 21 19:16 218030@192.168.2.46</w:t>
      </w:r>
    </w:p>
    <w:p w14:paraId="1CD6D3F0" w14:textId="77777777" w:rsidR="0032156B" w:rsidRPr="0032156B" w:rsidRDefault="0032156B" w:rsidP="0032156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32156B">
        <w:rPr>
          <w:rFonts w:ascii="Times New Roman" w:hAnsi="Times New Roman" w:cs="Times New Roman"/>
          <w:color w:val="000000"/>
          <w:sz w:val="20"/>
          <w:szCs w:val="20"/>
          <w:lang w:val="en-US"/>
        </w:rPr>
        <w:t>-rw-rw-r-- 1 denis denis  132 Sep 28 16:15 archive2.tgz</w:t>
      </w:r>
    </w:p>
    <w:p w14:paraId="788D721B" w14:textId="77777777" w:rsidR="0032156B" w:rsidRPr="0032156B" w:rsidRDefault="0032156B" w:rsidP="0032156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32156B">
        <w:rPr>
          <w:rFonts w:ascii="Times New Roman" w:hAnsi="Times New Roman" w:cs="Times New Roman"/>
          <w:color w:val="000000"/>
          <w:sz w:val="20"/>
          <w:szCs w:val="20"/>
          <w:lang w:val="en-US"/>
        </w:rPr>
        <w:t>-rw-rw-r-- 1 denis denis  10K Sep 28 16:16 archive3.tar</w:t>
      </w:r>
    </w:p>
    <w:p w14:paraId="655F606E" w14:textId="77777777" w:rsidR="0032156B" w:rsidRPr="0032156B" w:rsidRDefault="0032156B" w:rsidP="0032156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32156B">
        <w:rPr>
          <w:rFonts w:ascii="Times New Roman" w:hAnsi="Times New Roman" w:cs="Times New Roman"/>
          <w:color w:val="000000"/>
          <w:sz w:val="20"/>
          <w:szCs w:val="20"/>
          <w:lang w:val="en-US"/>
        </w:rPr>
        <w:t>-rw-rw-r-- 1 denis denis  10K Sep 28 16:08 archive.tar</w:t>
      </w:r>
    </w:p>
    <w:p w14:paraId="17034816" w14:textId="77777777" w:rsidR="0032156B" w:rsidRPr="0032156B" w:rsidRDefault="0032156B" w:rsidP="0032156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32156B">
        <w:rPr>
          <w:rFonts w:ascii="Times New Roman" w:hAnsi="Times New Roman" w:cs="Times New Roman"/>
          <w:color w:val="000000"/>
          <w:sz w:val="20"/>
          <w:szCs w:val="20"/>
          <w:lang w:val="en-US"/>
        </w:rPr>
        <w:t>drwxrwxr-x 2 denis denis 4.0K Oct  6 18:50 denis</w:t>
      </w:r>
    </w:p>
    <w:p w14:paraId="73F12B96" w14:textId="77777777" w:rsidR="0032156B" w:rsidRPr="0032156B" w:rsidRDefault="0032156B" w:rsidP="0032156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32156B">
        <w:rPr>
          <w:rFonts w:ascii="Times New Roman" w:hAnsi="Times New Roman" w:cs="Times New Roman"/>
          <w:color w:val="000000"/>
          <w:sz w:val="20"/>
          <w:szCs w:val="20"/>
          <w:lang w:val="en-US"/>
        </w:rPr>
        <w:t>drwxr-xr-x 2 denis denis 4.0K Sep 11 02:16 Desktop</w:t>
      </w:r>
    </w:p>
    <w:p w14:paraId="06221128" w14:textId="77777777" w:rsidR="0032156B" w:rsidRPr="0032156B" w:rsidRDefault="0032156B" w:rsidP="0032156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32156B">
        <w:rPr>
          <w:rFonts w:ascii="Times New Roman" w:hAnsi="Times New Roman" w:cs="Times New Roman"/>
          <w:color w:val="000000"/>
          <w:sz w:val="20"/>
          <w:szCs w:val="20"/>
          <w:lang w:val="en-US"/>
        </w:rPr>
        <w:t>drwxr-xr-x 2 denis denis 4.0K Sep 11 02:16 Documents</w:t>
      </w:r>
    </w:p>
    <w:p w14:paraId="63F8E227" w14:textId="77777777" w:rsidR="0032156B" w:rsidRPr="0032156B" w:rsidRDefault="0032156B" w:rsidP="0032156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32156B">
        <w:rPr>
          <w:rFonts w:ascii="Times New Roman" w:hAnsi="Times New Roman" w:cs="Times New Roman"/>
          <w:color w:val="000000"/>
          <w:sz w:val="20"/>
          <w:szCs w:val="20"/>
          <w:lang w:val="en-US"/>
        </w:rPr>
        <w:t>drwxr-xr-x 2 denis denis 4.0K Sep 13 02:24 Downloads</w:t>
      </w:r>
    </w:p>
    <w:p w14:paraId="5E08DBF7" w14:textId="77777777" w:rsidR="0032156B" w:rsidRPr="0032156B" w:rsidRDefault="0032156B" w:rsidP="0032156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32156B">
        <w:rPr>
          <w:rFonts w:ascii="Times New Roman" w:hAnsi="Times New Roman" w:cs="Times New Roman"/>
          <w:color w:val="000000"/>
          <w:sz w:val="20"/>
          <w:szCs w:val="20"/>
          <w:lang w:val="en-US"/>
        </w:rPr>
        <w:t>-rw-rw-r-- 1 denis denis    0 Sep 28 16:18 file</w:t>
      </w:r>
    </w:p>
    <w:p w14:paraId="14EB7EDB" w14:textId="77777777" w:rsidR="0032156B" w:rsidRPr="0032156B" w:rsidRDefault="0032156B" w:rsidP="0032156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32156B">
        <w:rPr>
          <w:rFonts w:ascii="Times New Roman" w:hAnsi="Times New Roman" w:cs="Times New Roman"/>
          <w:color w:val="000000"/>
          <w:sz w:val="20"/>
          <w:szCs w:val="20"/>
          <w:lang w:val="en-US"/>
        </w:rPr>
        <w:t>drwxr-xr-x 3 denis denis 4.0K Oct  6 18:51 Music</w:t>
      </w:r>
    </w:p>
    <w:p w14:paraId="296E4F28" w14:textId="77777777" w:rsidR="0032156B" w:rsidRPr="0032156B" w:rsidRDefault="0032156B" w:rsidP="0032156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32156B">
        <w:rPr>
          <w:rFonts w:ascii="Times New Roman" w:hAnsi="Times New Roman" w:cs="Times New Roman"/>
          <w:color w:val="000000"/>
          <w:sz w:val="20"/>
          <w:szCs w:val="20"/>
          <w:lang w:val="en-US"/>
        </w:rPr>
        <w:t>drwxr-xr-x 2 denis denis 4.0K Sep 11 02:16 Pictures</w:t>
      </w:r>
    </w:p>
    <w:p w14:paraId="07DF82D5" w14:textId="77777777" w:rsidR="0032156B" w:rsidRPr="0032156B" w:rsidRDefault="0032156B" w:rsidP="0032156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32156B">
        <w:rPr>
          <w:rFonts w:ascii="Times New Roman" w:hAnsi="Times New Roman" w:cs="Times New Roman"/>
          <w:color w:val="000000"/>
          <w:sz w:val="20"/>
          <w:szCs w:val="20"/>
          <w:lang w:val="en-US"/>
        </w:rPr>
        <w:t>drwxr-xr-x 2 denis denis 4.0K Sep 11 02:16 Public</w:t>
      </w:r>
    </w:p>
    <w:p w14:paraId="24AADBEE" w14:textId="77777777" w:rsidR="0032156B" w:rsidRPr="0032156B" w:rsidRDefault="0032156B" w:rsidP="0032156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32156B">
        <w:rPr>
          <w:rFonts w:ascii="Times New Roman" w:hAnsi="Times New Roman" w:cs="Times New Roman"/>
          <w:color w:val="000000"/>
          <w:sz w:val="20"/>
          <w:szCs w:val="20"/>
          <w:lang w:val="en-US"/>
        </w:rPr>
        <w:t>drwxr-xr-x 2 denis denis 4.0K Sep 11 02:16 Templates</w:t>
      </w:r>
    </w:p>
    <w:p w14:paraId="49C3F5EE" w14:textId="77777777" w:rsidR="0032156B" w:rsidRPr="0032156B" w:rsidRDefault="0032156B" w:rsidP="0032156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32156B">
        <w:rPr>
          <w:rFonts w:ascii="Times New Roman" w:hAnsi="Times New Roman" w:cs="Times New Roman"/>
          <w:color w:val="000000"/>
          <w:sz w:val="20"/>
          <w:szCs w:val="20"/>
          <w:lang w:val="en-US"/>
        </w:rPr>
        <w:t>drwxrwxr-x 3 denis denis 4.0K Sep 17 00:18 Uni</w:t>
      </w:r>
    </w:p>
    <w:p w14:paraId="64DA6A31" w14:textId="7DBE7556" w:rsidR="001C5AE6" w:rsidRPr="00FA73C6" w:rsidRDefault="0032156B" w:rsidP="0032156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32156B">
        <w:rPr>
          <w:rFonts w:ascii="Times New Roman" w:hAnsi="Times New Roman" w:cs="Times New Roman"/>
          <w:color w:val="000000"/>
          <w:sz w:val="20"/>
          <w:szCs w:val="20"/>
          <w:lang w:val="en-US"/>
        </w:rPr>
        <w:t>drwxr-xr-x 2 denis denis 4.0K Sep 11 02:16 Videos</w:t>
      </w:r>
    </w:p>
    <w:p w14:paraId="66B9059F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denis@ubuntu:~$ mkdir Uni </w:t>
      </w:r>
    </w:p>
    <w:p w14:paraId="6319A018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denis@ubuntu:~$ cd Uni </w:t>
      </w:r>
    </w:p>
    <w:p w14:paraId="691F91CE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denis@ubuntu:~/Uni$ mkdir {1..5} </w:t>
      </w:r>
    </w:p>
    <w:p w14:paraId="7B298AE9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denis@ubuntu:~/Uni$ ls </w:t>
      </w:r>
    </w:p>
    <w:p w14:paraId="03C30F40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1  2  3  4  5 </w:t>
      </w:r>
    </w:p>
    <w:p w14:paraId="6D2CAE70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lastRenderedPageBreak/>
        <w:t>denis@ubuntu:~/Uni$ cd 1 </w:t>
      </w:r>
    </w:p>
    <w:p w14:paraId="662CF49F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denis@ubuntu:~/Uni/1$ cat &gt; txt </w:t>
      </w:r>
    </w:p>
    <w:p w14:paraId="65B1745E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Hello </w:t>
      </w:r>
    </w:p>
    <w:p w14:paraId="63CA169C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denis@ubuntu:~/Uni/1$ cat txt </w:t>
      </w:r>
    </w:p>
    <w:p w14:paraId="5AD23E0E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Hello </w:t>
      </w:r>
    </w:p>
    <w:p w14:paraId="4EA381B1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denis@ubuntu:~/Uni/1$ echo 'Teesting the 'echo' command' </w:t>
      </w:r>
    </w:p>
    <w:p w14:paraId="71B33EA3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Teesting the echo command </w:t>
      </w:r>
    </w:p>
    <w:p w14:paraId="0476DD2B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denis@ubuntu:~/Uni/1$ mv txt TEXT </w:t>
      </w:r>
    </w:p>
    <w:p w14:paraId="5F0F681A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denis@ubuntu:~/Uni/1$ ls </w:t>
      </w:r>
    </w:p>
    <w:p w14:paraId="6D199119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TEXT </w:t>
      </w:r>
    </w:p>
    <w:p w14:paraId="08E05C41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denis@ubuntu:~/Uni/1$ mv /home/denis/Uni/1/TEXT /home/denis/Uni/2 </w:t>
      </w:r>
    </w:p>
    <w:p w14:paraId="223FD9F2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denis@ubuntu:~/Uni/1$ cd ../  </w:t>
      </w:r>
    </w:p>
    <w:p w14:paraId="0698D276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denis@ubuntu:~/Uni$ cd 2 </w:t>
      </w:r>
    </w:p>
    <w:p w14:paraId="2FCEBF87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denis@ubuntu:~/Uni/2$ ls </w:t>
      </w:r>
    </w:p>
    <w:p w14:paraId="29965C89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TEXT </w:t>
      </w:r>
    </w:p>
    <w:p w14:paraId="0868B9FB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denis@ubuntu:~/Uni/2$ cd ../ </w:t>
      </w:r>
    </w:p>
    <w:p w14:paraId="34B38D3A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denis@ubuntu:~/Uni$ rmdir {3..5} </w:t>
      </w:r>
    </w:p>
    <w:p w14:paraId="673DC901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denis@ubuntu:~/Uni$ ls </w:t>
      </w:r>
    </w:p>
    <w:p w14:paraId="48550A86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1  2 </w:t>
      </w:r>
    </w:p>
    <w:p w14:paraId="01818462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denis@ubuntu:~/Uni$ cd 1 </w:t>
      </w:r>
    </w:p>
    <w:p w14:paraId="60C064F0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denis@ubuntu:~/Uni/1$ cat &gt; txt1 </w:t>
      </w:r>
    </w:p>
    <w:p w14:paraId="4FED3403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Hi    </w:t>
      </w:r>
    </w:p>
    <w:p w14:paraId="59F140D0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denis@ubuntu:~/Uni/1$ ls -l txt1</w:t>
      </w:r>
    </w:p>
    <w:p w14:paraId="175050B8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-rw-rw-r-- 1 denis denis 3 Sep 17 00:18 txt1</w:t>
      </w:r>
    </w:p>
    <w:p w14:paraId="7F355E8F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denis@ubuntu:~/Uni/1$ chmod 700 txt1</w:t>
      </w:r>
    </w:p>
    <w:p w14:paraId="3D798B3C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denis@ubuntu:~/Uni/1$ ls -l txt1</w:t>
      </w:r>
    </w:p>
    <w:p w14:paraId="7ADF5D3A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-rwx------ 1 denis denis 3 Sep 17 00:18 txt1</w:t>
      </w:r>
    </w:p>
    <w:p w14:paraId="66087181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denis@ubuntu:~/Uni/1$ chmod 777 txt1</w:t>
      </w:r>
    </w:p>
    <w:p w14:paraId="6CF75061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denis@ubuntu:~/Uni/1$ ls -l txt1</w:t>
      </w:r>
    </w:p>
    <w:p w14:paraId="66D3965E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-rwxrwxrwx 1 denis denis 3 Sep 17 00:18 txt1</w:t>
      </w:r>
    </w:p>
    <w:p w14:paraId="5E3C7B2C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denis@ubuntu:~/Uni/1$ </w:t>
      </w:r>
    </w:p>
    <w:p w14:paraId="514E3DD2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14:paraId="41A67E46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denis@ubuntu:~/Uni/1$ cat &gt; txt2 </w:t>
      </w:r>
    </w:p>
    <w:p w14:paraId="2B472D3B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My name is Denis </w:t>
      </w:r>
    </w:p>
    <w:p w14:paraId="649EF631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denis@ubuntu:~/Uni/1$ cat txt1 txt2 &gt; txt3 </w:t>
      </w:r>
    </w:p>
    <w:p w14:paraId="415793C3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denis@ubuntu:~/Uni/1$ ls </w:t>
      </w:r>
    </w:p>
    <w:p w14:paraId="57CC7123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txt1  txt2  txt3 </w:t>
      </w:r>
    </w:p>
    <w:p w14:paraId="591D28A0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denis@ubuntu:~/Uni/1$ cat txt3 </w:t>
      </w:r>
    </w:p>
    <w:p w14:paraId="4EAC64F4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Hi </w:t>
      </w:r>
    </w:p>
    <w:p w14:paraId="46A9D4E2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My name is Denis </w:t>
      </w:r>
    </w:p>
    <w:p w14:paraId="7C58BFAF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denis@ubuntu:~/Uni/1$ rm t* </w:t>
      </w:r>
    </w:p>
    <w:p w14:paraId="73BE97C1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denis@ubuntu:~/Uni/1$ ls </w:t>
      </w:r>
    </w:p>
    <w:p w14:paraId="71D0B8A0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denis@ubuntu:~/Uni/1$ cd ../ </w:t>
      </w:r>
    </w:p>
    <w:p w14:paraId="6F47D985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denis@ubuntu:~/Uni$ ls </w:t>
      </w:r>
    </w:p>
    <w:p w14:paraId="3270A5D9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1  2 </w:t>
      </w:r>
    </w:p>
    <w:p w14:paraId="26974A47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denis@ubuntu:~/Uni$ cd 2 </w:t>
      </w:r>
    </w:p>
    <w:p w14:paraId="15095478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denis@ubuntu:~/Uni/2$ ls </w:t>
      </w:r>
    </w:p>
    <w:p w14:paraId="21FA4ECC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TEXT </w:t>
      </w:r>
    </w:p>
    <w:p w14:paraId="1AAD9B5D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denis@ubuntu:~/Uni/2$ rm TEXT </w:t>
      </w:r>
    </w:p>
    <w:p w14:paraId="112DFB8E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denis@ubuntu:~/Uni/2$ cd ../ </w:t>
      </w:r>
    </w:p>
    <w:p w14:paraId="2C1835FA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denis@ubuntu:~/Uni$ rmdir {1..2} </w:t>
      </w:r>
    </w:p>
    <w:p w14:paraId="37DB84EC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denis@ubuntu:~/Uni$ ls </w:t>
      </w:r>
    </w:p>
    <w:p w14:paraId="7B87280C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denis@ubuntu:~/Uni$ gnuplot </w:t>
      </w:r>
    </w:p>
    <w:p w14:paraId="0B185E28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  </w:t>
      </w:r>
    </w:p>
    <w:p w14:paraId="40E0D981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</w:p>
    <w:p w14:paraId="0D0513D1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14:paraId="16D5E643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G N U P L O T </w:t>
      </w:r>
    </w:p>
    <w:p w14:paraId="26EF47B2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</w:p>
    <w:p w14:paraId="449E49B6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14:paraId="077EA0FD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Version 5.2 patchlevel 8    last modified 2019-12-01  </w:t>
      </w:r>
    </w:p>
    <w:p w14:paraId="1FF2C388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  </w:t>
      </w:r>
    </w:p>
    <w:p w14:paraId="3F440608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</w:p>
    <w:p w14:paraId="2FA841A4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14:paraId="64EAF729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lastRenderedPageBreak/>
        <w:t>Copyright (C) 1986-1993, 1998, 2004, 2007-2019 </w:t>
      </w:r>
    </w:p>
    <w:p w14:paraId="2518BDC8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</w:p>
    <w:p w14:paraId="41356BFC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14:paraId="397C8394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Thomas Williams, Colin Kelley and many others </w:t>
      </w:r>
    </w:p>
    <w:p w14:paraId="78D0A738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  </w:t>
      </w:r>
    </w:p>
    <w:p w14:paraId="77AC031B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</w:p>
    <w:p w14:paraId="1D001514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14:paraId="273553E5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gnuplot home:     </w:t>
      </w:r>
      <w:hyperlink r:id="rId5" w:history="1">
        <w:r w:rsidRPr="00FA73C6">
          <w:rPr>
            <w:rFonts w:ascii="Times New Roman" w:hAnsi="Times New Roman" w:cs="Times New Roman"/>
            <w:color w:val="0000FF"/>
            <w:sz w:val="20"/>
            <w:szCs w:val="20"/>
            <w:u w:val="single" w:color="0000FF"/>
            <w:lang w:val="en-US"/>
          </w:rPr>
          <w:t>http://www.gnuplot.info</w:t>
        </w:r>
      </w:hyperlink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 </w:t>
      </w:r>
    </w:p>
    <w:p w14:paraId="43E03170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</w:p>
    <w:p w14:paraId="0AD566D7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14:paraId="37D6EEB8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faq, bugs, etc:   type "help FAQ" </w:t>
      </w:r>
    </w:p>
    <w:p w14:paraId="4B90CD8D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</w:p>
    <w:p w14:paraId="0D2A89B8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14:paraId="33F2161C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immediate help:   type "help"  (plot window: hit 'h') </w:t>
      </w:r>
    </w:p>
    <w:p w14:paraId="694707D6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  </w:t>
      </w:r>
    </w:p>
    <w:p w14:paraId="65048A83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Terminal type is now 'wxt' </w:t>
      </w:r>
    </w:p>
    <w:p w14:paraId="7A42A166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gnuplot&gt; set terminal dumb </w:t>
      </w:r>
    </w:p>
    <w:p w14:paraId="6936AFC7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  </w:t>
      </w:r>
    </w:p>
    <w:p w14:paraId="72024A85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Terminal type is now 'dumb' </w:t>
      </w:r>
    </w:p>
    <w:p w14:paraId="5CF1B95D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Options are 'feed  size 79, 24 aspect 2, 1 mono' </w:t>
      </w:r>
    </w:p>
    <w:p w14:paraId="4061181A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gnuplot&gt; plot sin(x) </w:t>
      </w:r>
    </w:p>
    <w:p w14:paraId="67E665D3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  </w:t>
      </w:r>
    </w:p>
    <w:p w14:paraId="0CDD3B54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                                                                                </w:t>
      </w:r>
    </w:p>
    <w:p w14:paraId="1E39B9AB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    1 +--------------------------------------------------------------------+    </w:t>
      </w:r>
    </w:p>
    <w:p w14:paraId="279498C8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      |                *  *              +  *  **         +       *  *     |    </w:t>
      </w:r>
    </w:p>
    <w:p w14:paraId="0AB60B53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  0.8 |-+             *   *                 *    *          sin(x* *******-|    </w:t>
      </w:r>
    </w:p>
    <w:p w14:paraId="04DD1A64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      </w:t>
      </w:r>
      <w:r w:rsidRPr="00FA73C6">
        <w:rPr>
          <w:rFonts w:ascii="Times New Roman" w:hAnsi="Times New Roman" w:cs="Times New Roman"/>
          <w:color w:val="000000"/>
          <w:sz w:val="20"/>
          <w:szCs w:val="20"/>
        </w:rPr>
        <w:t>|              *     *                *    *               *    *    |    </w:t>
      </w:r>
    </w:p>
    <w:p w14:paraId="314A1A63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</w:rPr>
        <w:t>  0.6 |-+            *      *              *     *               *     * +-|    </w:t>
      </w:r>
    </w:p>
    <w:p w14:paraId="02E31A51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</w:rPr>
        <w:t>      |              *      *             *       *             *       *  |    </w:t>
      </w:r>
    </w:p>
    <w:p w14:paraId="5D753A70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</w:rPr>
        <w:t>  0.4 |*+            *      *             *       *             *       *+-|    </w:t>
      </w:r>
    </w:p>
    <w:p w14:paraId="754FD08D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</w:rPr>
        <w:t>      |*            *        *            *        *           *        *  |    </w:t>
      </w:r>
    </w:p>
    <w:p w14:paraId="1200975A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</w:rPr>
        <w:t>  0.2 |*+           *        *            *        *           *        *+-|    </w:t>
      </w:r>
    </w:p>
    <w:p w14:paraId="3BBB215A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</w:rPr>
        <w:t>      | *          *          *          *         *          *          * |    </w:t>
      </w:r>
    </w:p>
    <w:p w14:paraId="14FB4261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</w:rPr>
        <w:t>    0 |-*          *          *          *         *          *          *-|    </w:t>
      </w:r>
    </w:p>
    <w:p w14:paraId="062E3E10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</w:rPr>
        <w:t>      |  *         *          *         *           *         *           *|    </w:t>
      </w:r>
    </w:p>
    <w:p w14:paraId="370F8F7B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</w:rPr>
        <w:t>-0.2 |-+*         *          *         *           *         *          +*|    </w:t>
      </w:r>
    </w:p>
    <w:p w14:paraId="6B0026D7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</w:rPr>
        <w:t>      |  *        *            *       *             *       *            *|    </w:t>
      </w:r>
    </w:p>
    <w:p w14:paraId="7FDEF90B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</w:rPr>
        <w:t>-0.4 |-+*        *            *       *             *       *           +*|    </w:t>
      </w:r>
    </w:p>
    <w:p w14:paraId="28050D6A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</w:rPr>
        <w:t>      |   *      *              *      *             *      *              |    </w:t>
      </w:r>
    </w:p>
    <w:p w14:paraId="64E05D11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</w:rPr>
        <w:t>-0.6 |-+ *     *               *     *              *      *            +-|    </w:t>
      </w:r>
    </w:p>
    <w:p w14:paraId="0E5F52E9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</w:rPr>
        <w:t>      |    *    *               *     *               *     *              |    </w:t>
      </w:r>
    </w:p>
    <w:p w14:paraId="79FC602D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</w:rPr>
        <w:t>-0.8 |-+   *   *                *   *                 *   *             +-|    </w:t>
      </w:r>
    </w:p>
    <w:p w14:paraId="62028CA4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</w:rPr>
        <w:t>      |     *  *       +         **  *   +             *  *                |    </w:t>
      </w:r>
    </w:p>
    <w:p w14:paraId="16DA57CE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</w:rPr>
        <w:t>   -1 +--------------------------------------------------------------------+    </w:t>
      </w:r>
    </w:p>
    <w:p w14:paraId="516746B6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</w:rPr>
        <w:t xml:space="preserve">     </w:t>
      </w: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-10              -5                 0                5                10   </w:t>
      </w:r>
    </w:p>
    <w:p w14:paraId="02109BE6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gnuplot&gt; quit </w:t>
      </w:r>
    </w:p>
    <w:p w14:paraId="5239699F" w14:textId="57EB146A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denis@ubuntu:~/Uni$ bc </w:t>
      </w:r>
    </w:p>
    <w:p w14:paraId="0BA575A0" w14:textId="77777777" w:rsidR="00FA73C6" w:rsidRPr="00FA73C6" w:rsidRDefault="00FA73C6" w:rsidP="00FA73C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sz w:val="20"/>
          <w:szCs w:val="20"/>
          <w:lang w:val="en-US"/>
        </w:rPr>
        <w:t>bc 1.07.1</w:t>
      </w:r>
    </w:p>
    <w:p w14:paraId="659E20BD" w14:textId="77777777" w:rsidR="00FA73C6" w:rsidRPr="00FA73C6" w:rsidRDefault="00FA73C6" w:rsidP="00FA73C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sz w:val="20"/>
          <w:szCs w:val="20"/>
          <w:lang w:val="en-US"/>
        </w:rPr>
        <w:t>Copyright 1991-1994, 1997, 1998, 2000, 2004, 2006, 2008, 2012-2017 Free Software Foundation, Inc.</w:t>
      </w:r>
    </w:p>
    <w:p w14:paraId="7E5AD38A" w14:textId="77777777" w:rsidR="00FA73C6" w:rsidRPr="00FA73C6" w:rsidRDefault="00FA73C6" w:rsidP="00FA73C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sz w:val="20"/>
          <w:szCs w:val="20"/>
          <w:lang w:val="en-US"/>
        </w:rPr>
        <w:t>This is free software with ABSOLUTELY NO WARRANTY.</w:t>
      </w:r>
    </w:p>
    <w:p w14:paraId="7D725003" w14:textId="77777777" w:rsidR="00FA73C6" w:rsidRPr="00FA73C6" w:rsidRDefault="00FA73C6" w:rsidP="00FA73C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sz w:val="20"/>
          <w:szCs w:val="20"/>
          <w:lang w:val="en-US"/>
        </w:rPr>
        <w:t>For details type `warranty'.</w:t>
      </w:r>
    </w:p>
    <w:p w14:paraId="25747F19" w14:textId="77777777" w:rsidR="00FA73C6" w:rsidRPr="00FA73C6" w:rsidRDefault="00FA73C6" w:rsidP="00FA73C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13CAD3D" w14:textId="77777777" w:rsidR="00FA73C6" w:rsidRPr="00FA73C6" w:rsidRDefault="00FA73C6" w:rsidP="00FA73C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FCEB7C2" w14:textId="77777777" w:rsidR="00FA73C6" w:rsidRPr="00FA73C6" w:rsidRDefault="00FA73C6" w:rsidP="00FA73C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86C429B" w14:textId="77777777" w:rsidR="00FA73C6" w:rsidRPr="00FA73C6" w:rsidRDefault="00FA73C6" w:rsidP="00FA73C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sz w:val="20"/>
          <w:szCs w:val="20"/>
          <w:lang w:val="en-US"/>
        </w:rPr>
        <w:t>1+5</w:t>
      </w:r>
    </w:p>
    <w:p w14:paraId="3C43EAF8" w14:textId="77777777" w:rsidR="00FA73C6" w:rsidRPr="00FA73C6" w:rsidRDefault="00FA73C6" w:rsidP="00FA73C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sz w:val="20"/>
          <w:szCs w:val="20"/>
          <w:lang w:val="en-US"/>
        </w:rPr>
        <w:t>6</w:t>
      </w:r>
    </w:p>
    <w:p w14:paraId="149A0633" w14:textId="77777777" w:rsidR="00FA73C6" w:rsidRPr="00FA73C6" w:rsidRDefault="00FA73C6" w:rsidP="00FA73C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sz w:val="20"/>
          <w:szCs w:val="20"/>
          <w:lang w:val="en-US"/>
        </w:rPr>
        <w:t>(78-87)*65</w:t>
      </w:r>
    </w:p>
    <w:p w14:paraId="73EC8314" w14:textId="77777777" w:rsidR="00FA73C6" w:rsidRPr="00FA73C6" w:rsidRDefault="00FA73C6" w:rsidP="00FA73C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sz w:val="20"/>
          <w:szCs w:val="20"/>
          <w:lang w:val="en-US"/>
        </w:rPr>
        <w:t>-585</w:t>
      </w:r>
    </w:p>
    <w:p w14:paraId="536D8B14" w14:textId="77777777" w:rsidR="00FA73C6" w:rsidRPr="00FA73C6" w:rsidRDefault="00FA73C6" w:rsidP="00FA73C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sz w:val="20"/>
          <w:szCs w:val="20"/>
          <w:lang w:val="en-US"/>
        </w:rPr>
        <w:t>obase = 2</w:t>
      </w:r>
    </w:p>
    <w:p w14:paraId="2C7D5F00" w14:textId="77777777" w:rsidR="00FA73C6" w:rsidRPr="00FA73C6" w:rsidRDefault="00FA73C6" w:rsidP="00FA73C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sz w:val="20"/>
          <w:szCs w:val="20"/>
          <w:lang w:val="en-US"/>
        </w:rPr>
        <w:t>67</w:t>
      </w:r>
    </w:p>
    <w:p w14:paraId="60B24995" w14:textId="77777777" w:rsidR="00FA73C6" w:rsidRPr="00FA73C6" w:rsidRDefault="00FA73C6" w:rsidP="00FA73C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sz w:val="20"/>
          <w:szCs w:val="20"/>
          <w:lang w:val="en-US"/>
        </w:rPr>
        <w:t>1000011</w:t>
      </w:r>
    </w:p>
    <w:p w14:paraId="32BDB704" w14:textId="77777777" w:rsidR="00FA73C6" w:rsidRPr="00FA73C6" w:rsidRDefault="00FA73C6" w:rsidP="00FA73C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sz w:val="20"/>
          <w:szCs w:val="20"/>
          <w:lang w:val="en-US"/>
        </w:rPr>
        <w:t>obase = 8</w:t>
      </w:r>
    </w:p>
    <w:p w14:paraId="3322DEC8" w14:textId="77777777" w:rsidR="00FA73C6" w:rsidRPr="00FA73C6" w:rsidRDefault="00FA73C6" w:rsidP="00FA73C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sz w:val="20"/>
          <w:szCs w:val="20"/>
          <w:lang w:val="en-US"/>
        </w:rPr>
        <w:t>800</w:t>
      </w:r>
    </w:p>
    <w:p w14:paraId="5BC97FB0" w14:textId="77777777" w:rsidR="00FA73C6" w:rsidRPr="00FA73C6" w:rsidRDefault="00FA73C6" w:rsidP="00FA73C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sz w:val="20"/>
          <w:szCs w:val="20"/>
          <w:lang w:val="en-US"/>
        </w:rPr>
        <w:lastRenderedPageBreak/>
        <w:t>1440</w:t>
      </w:r>
    </w:p>
    <w:p w14:paraId="5C346564" w14:textId="77777777" w:rsidR="00FA73C6" w:rsidRPr="00FA73C6" w:rsidRDefault="00FA73C6" w:rsidP="00FA73C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sz w:val="20"/>
          <w:szCs w:val="20"/>
          <w:lang w:val="en-US"/>
        </w:rPr>
        <w:t>obase = 16</w:t>
      </w:r>
    </w:p>
    <w:p w14:paraId="6122A117" w14:textId="77777777" w:rsidR="00FA73C6" w:rsidRPr="00FA73C6" w:rsidRDefault="00FA73C6" w:rsidP="00FA73C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sz w:val="20"/>
          <w:szCs w:val="20"/>
          <w:lang w:val="en-US"/>
        </w:rPr>
        <w:t>2003</w:t>
      </w:r>
    </w:p>
    <w:p w14:paraId="088AE18D" w14:textId="77777777" w:rsidR="00FA73C6" w:rsidRPr="00FA73C6" w:rsidRDefault="00FA73C6" w:rsidP="00FA73C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sz w:val="20"/>
          <w:szCs w:val="20"/>
          <w:lang w:val="en-US"/>
        </w:rPr>
        <w:t>7D3</w:t>
      </w:r>
    </w:p>
    <w:p w14:paraId="52FB8ACE" w14:textId="77777777" w:rsidR="00FA73C6" w:rsidRPr="00FA73C6" w:rsidRDefault="00FA73C6" w:rsidP="00FA73C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ibase = 2</w:t>
      </w: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br/>
      </w:r>
      <w:r w:rsidRPr="00FA73C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10001</w:t>
      </w: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br/>
      </w:r>
      <w:r w:rsidRPr="00FA73C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17</w:t>
      </w: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br/>
      </w:r>
      <w:r w:rsidRPr="00FA73C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obase = 1000</w:t>
      </w: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br/>
      </w:r>
      <w:r w:rsidRPr="00FA73C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10001</w:t>
      </w: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br/>
      </w:r>
      <w:r w:rsidRPr="00FA73C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21</w:t>
      </w: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br/>
      </w:r>
      <w:r w:rsidRPr="00FA73C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obase = 10000</w:t>
      </w: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br/>
      </w:r>
      <w:r w:rsidRPr="00FA73C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100001111</w:t>
      </w: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br/>
      </w:r>
      <w:r w:rsidRPr="00FA73C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10F</w:t>
      </w: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br/>
      </w:r>
      <w:r w:rsidRPr="00FA73C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ibase = 1000</w:t>
      </w: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br/>
      </w:r>
      <w:r w:rsidRPr="00FA73C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77</w:t>
      </w: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br/>
      </w:r>
      <w:r w:rsidRPr="00FA73C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3F</w:t>
      </w: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br/>
      </w:r>
      <w:r w:rsidRPr="00FA73C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obase = 2</w:t>
      </w: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br/>
      </w:r>
      <w:r w:rsidRPr="00FA73C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77</w:t>
      </w: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br/>
      </w:r>
      <w:r w:rsidRPr="00FA73C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111111</w:t>
      </w: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br/>
      </w:r>
      <w:r w:rsidRPr="00FA73C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obase = 20</w:t>
      </w: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br/>
      </w:r>
      <w:r w:rsidRPr="00FA73C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77</w:t>
      </w: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br/>
      </w:r>
      <w:r w:rsidRPr="00FA73C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3F</w:t>
      </w: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br/>
      </w:r>
      <w:r w:rsidRPr="00FA73C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ibase = 3F</w:t>
      </w: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br/>
      </w:r>
      <w:r w:rsidRPr="00FA73C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obase = 2</w:t>
      </w: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br/>
      </w:r>
      <w:r w:rsidRPr="00FA73C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AFB</w:t>
      </w: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br/>
      </w:r>
      <w:r w:rsidRPr="00FA73C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10011101100110</w:t>
      </w: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br/>
      </w:r>
      <w:r w:rsidRPr="00FA73C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obase = 8</w:t>
      </w: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br/>
      </w:r>
      <w:r w:rsidRPr="00FA73C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AFB</w:t>
      </w: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br/>
      </w:r>
      <w:r w:rsidRPr="00FA73C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23546</w:t>
      </w: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br/>
      </w:r>
      <w:r w:rsidRPr="00FA73C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obase = A</w:t>
      </w: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br/>
      </w:r>
      <w:r w:rsidRPr="00FA73C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12C</w:t>
      </w: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br/>
      </w:r>
      <w:r w:rsidRPr="00FA73C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1035</w:t>
      </w:r>
    </w:p>
    <w:p w14:paraId="1708DD9A" w14:textId="77777777" w:rsidR="00FA73C6" w:rsidRPr="00FA73C6" w:rsidRDefault="00FA73C6" w:rsidP="00FA73C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07B0464" w14:textId="77777777" w:rsidR="00FA73C6" w:rsidRPr="00FA73C6" w:rsidRDefault="00FA73C6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14:paraId="50DD5450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denis@ubuntu:~/Uni$ ls </w:t>
      </w:r>
    </w:p>
    <w:p w14:paraId="55F85AE7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denis@ubuntu:~/Uni$ cd ../ </w:t>
      </w:r>
    </w:p>
    <w:p w14:paraId="33C42197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denis@ubuntu:~$ ls </w:t>
      </w:r>
    </w:p>
    <w:p w14:paraId="06497740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Desktop  Documents  Downloads  Music  Pictures  Public  Templates  Uni  Videos </w:t>
      </w:r>
    </w:p>
    <w:p w14:paraId="4B707A1D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denis@ubuntu:~$ rmdir U* </w:t>
      </w:r>
    </w:p>
    <w:p w14:paraId="3509764A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denis@ubuntu:~$ ls D* </w:t>
      </w:r>
    </w:p>
    <w:p w14:paraId="470BC0DC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Desktop: </w:t>
      </w:r>
    </w:p>
    <w:p w14:paraId="28F298CE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  </w:t>
      </w:r>
    </w:p>
    <w:p w14:paraId="7DDCEB5A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Documents: </w:t>
      </w:r>
    </w:p>
    <w:p w14:paraId="1F3DD7B4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  </w:t>
      </w:r>
    </w:p>
    <w:p w14:paraId="2288DF8C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Downloads: </w:t>
      </w:r>
    </w:p>
    <w:p w14:paraId="77F4B873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denis@ubuntu:~$ finger</w:t>
      </w:r>
    </w:p>
    <w:p w14:paraId="025515A2" w14:textId="77777777" w:rsidR="008F3E0C" w:rsidRPr="00FA73C6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  <w:lang w:val="en-US"/>
        </w:rPr>
        <w:t>Login     Name             Tty      Idle  Login Time   Office     Office Phone</w:t>
      </w:r>
    </w:p>
    <w:p w14:paraId="4A071971" w14:textId="0D67E0E4" w:rsidR="00FA73C6" w:rsidRPr="00FA73C6" w:rsidRDefault="008F3E0C" w:rsidP="00FA73C6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 w:rsidRPr="00FA73C6">
        <w:rPr>
          <w:rFonts w:ascii="Times New Roman" w:hAnsi="Times New Roman" w:cs="Times New Roman"/>
          <w:color w:val="000000"/>
          <w:sz w:val="20"/>
          <w:szCs w:val="20"/>
        </w:rPr>
        <w:t>denis     Kazhekin Denis  *:0             Sep 13 22:24 (:0)</w:t>
      </w:r>
    </w:p>
    <w:p w14:paraId="43B6856A" w14:textId="4A2A0B7A" w:rsidR="008F3E0C" w:rsidRDefault="008F3E0C" w:rsidP="008F3E0C">
      <w:pPr>
        <w:numPr>
          <w:ilvl w:val="0"/>
          <w:numId w:val="7"/>
        </w:num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359" w:right="-1414" w:hanging="348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FA73C6">
        <w:rPr>
          <w:rFonts w:ascii="Times New Roman" w:hAnsi="Times New Roman" w:cs="Times New Roman"/>
          <w:sz w:val="20"/>
          <w:szCs w:val="20"/>
        </w:rPr>
        <w:br w:type="page"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lastRenderedPageBreak/>
        <w:t xml:space="preserve">Дневник отладки </w:t>
      </w:r>
      <w:r>
        <w:rPr>
          <w:rFonts w:ascii="Times New Roman" w:hAnsi="Times New Roman" w:cs="Times New Roman"/>
          <w:color w:val="000000"/>
          <w:sz w:val="18"/>
          <w:szCs w:val="18"/>
        </w:rPr>
        <w:t>должен содержать дату и время сеансов отладки, и основные события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(ошибки в сценарии и программе,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14:paraId="4C291CDB" w14:textId="77777777" w:rsidR="008F3E0C" w:rsidRDefault="008F3E0C" w:rsidP="008F3E0C">
      <w:pPr>
        <w:autoSpaceDE w:val="0"/>
        <w:autoSpaceDN w:val="0"/>
        <w:adjustRightInd w:val="0"/>
        <w:spacing w:line="265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tbl>
      <w:tblPr>
        <w:tblW w:w="0" w:type="auto"/>
        <w:tblInd w:w="-118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36"/>
        <w:gridCol w:w="540"/>
        <w:gridCol w:w="520"/>
        <w:gridCol w:w="660"/>
        <w:gridCol w:w="2040"/>
        <w:gridCol w:w="2600"/>
        <w:gridCol w:w="2440"/>
      </w:tblGrid>
      <w:tr w:rsidR="008F3E0C" w14:paraId="152E118D" w14:textId="77777777">
        <w:tc>
          <w:tcPr>
            <w:tcW w:w="2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044E63B" w14:textId="77777777" w:rsidR="008F3E0C" w:rsidRDefault="008F3E0C">
            <w:pPr>
              <w:autoSpaceDE w:val="0"/>
              <w:autoSpaceDN w:val="0"/>
              <w:adjustRightInd w:val="0"/>
              <w:ind w:left="16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E415C1F" w14:textId="77777777" w:rsidR="008F3E0C" w:rsidRDefault="008F3E0C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Лаб.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C77E050" w14:textId="77777777" w:rsidR="008F3E0C" w:rsidRDefault="008F3E0C">
            <w:pPr>
              <w:autoSpaceDE w:val="0"/>
              <w:autoSpaceDN w:val="0"/>
              <w:adjustRightInd w:val="0"/>
              <w:ind w:left="1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Дата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DE528BD" w14:textId="77777777" w:rsidR="008F3E0C" w:rsidRDefault="008F3E0C">
            <w:pPr>
              <w:autoSpaceDE w:val="0"/>
              <w:autoSpaceDN w:val="0"/>
              <w:adjustRightInd w:val="0"/>
              <w:ind w:left="1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Время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B58C608" w14:textId="77777777" w:rsidR="008F3E0C" w:rsidRDefault="008F3E0C">
            <w:pPr>
              <w:autoSpaceDE w:val="0"/>
              <w:autoSpaceDN w:val="0"/>
              <w:adjustRightInd w:val="0"/>
              <w:ind w:left="7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Событие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7B205E9" w14:textId="77777777" w:rsidR="008F3E0C" w:rsidRDefault="008F3E0C">
            <w:pPr>
              <w:autoSpaceDE w:val="0"/>
              <w:autoSpaceDN w:val="0"/>
              <w:adjustRightInd w:val="0"/>
              <w:ind w:left="22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3998FCA" w14:textId="77777777" w:rsidR="008F3E0C" w:rsidRDefault="008F3E0C">
            <w:pPr>
              <w:autoSpaceDE w:val="0"/>
              <w:autoSpaceDN w:val="0"/>
              <w:adjustRightInd w:val="0"/>
              <w:ind w:left="8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Примечание</w:t>
            </w:r>
          </w:p>
        </w:tc>
      </w:tr>
      <w:tr w:rsidR="008F3E0C" w14:paraId="6F37A7FB" w14:textId="77777777">
        <w:tblPrEx>
          <w:tblBorders>
            <w:top w:val="none" w:sz="0" w:space="0" w:color="auto"/>
          </w:tblBorders>
        </w:tblPrEx>
        <w:tc>
          <w:tcPr>
            <w:tcW w:w="22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2364078B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4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F82379C" w14:textId="77777777" w:rsidR="008F3E0C" w:rsidRDefault="008F3E0C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или</w:t>
            </w:r>
          </w:p>
        </w:tc>
        <w:tc>
          <w:tcPr>
            <w:tcW w:w="52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19C4CE3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66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743E8BE9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04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E8A559E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60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C035E7F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44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84D0EA4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</w:tr>
      <w:tr w:rsidR="008F3E0C" w14:paraId="421DA933" w14:textId="77777777">
        <w:tblPrEx>
          <w:tblBorders>
            <w:top w:val="none" w:sz="0" w:space="0" w:color="auto"/>
          </w:tblBorders>
        </w:tblPrEx>
        <w:tc>
          <w:tcPr>
            <w:tcW w:w="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534326F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7E7F95AD" w14:textId="77777777" w:rsidR="008F3E0C" w:rsidRDefault="008F3E0C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дом.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7F9E0761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6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C8E060D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0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F8B1DA1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6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6FC7B89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4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F1C0CA4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</w:tr>
      <w:tr w:rsidR="008F3E0C" w14:paraId="33E1BBA7" w14:textId="77777777"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6F0D728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07AD3E6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3200B80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F660B62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8CF9F4B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01EE148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BB54340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75E8CFE1" w14:textId="77777777" w:rsidR="008F3E0C" w:rsidRDefault="008F3E0C" w:rsidP="008F3E0C">
      <w:pPr>
        <w:autoSpaceDE w:val="0"/>
        <w:autoSpaceDN w:val="0"/>
        <w:adjustRightInd w:val="0"/>
        <w:spacing w:line="197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7F7BDF40" w14:textId="77777777" w:rsidR="008F3E0C" w:rsidRDefault="008F3E0C" w:rsidP="008F3E0C">
      <w:pPr>
        <w:numPr>
          <w:ilvl w:val="0"/>
          <w:numId w:val="8"/>
        </w:numPr>
        <w:tabs>
          <w:tab w:val="left" w:pos="410"/>
          <w:tab w:val="left" w:pos="760"/>
        </w:tabs>
        <w:autoSpaceDE w:val="0"/>
        <w:autoSpaceDN w:val="0"/>
        <w:adjustRightInd w:val="0"/>
        <w:ind w:left="760" w:hanging="76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Замечания автора </w:t>
      </w:r>
      <w:r>
        <w:rPr>
          <w:rFonts w:ascii="Times New Roman" w:hAnsi="Times New Roman" w:cs="Times New Roman"/>
          <w:color w:val="000000"/>
          <w:sz w:val="20"/>
          <w:szCs w:val="20"/>
        </w:rPr>
        <w:t>по существу работы _______________________________________________________________</w:t>
      </w:r>
    </w:p>
    <w:p w14:paraId="4E308579" w14:textId="77777777" w:rsidR="008F3E0C" w:rsidRDefault="008F3E0C" w:rsidP="008F3E0C">
      <w:pPr>
        <w:autoSpaceDE w:val="0"/>
        <w:autoSpaceDN w:val="0"/>
        <w:adjustRightInd w:val="0"/>
        <w:spacing w:line="20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367D4A19" w14:textId="77777777" w:rsidR="008F3E0C" w:rsidRDefault="008F3E0C" w:rsidP="008F3E0C">
      <w:pPr>
        <w:autoSpaceDE w:val="0"/>
        <w:autoSpaceDN w:val="0"/>
        <w:adjustRightInd w:val="0"/>
        <w:ind w:left="16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_________________________________________________________________________________________________________</w:t>
      </w:r>
    </w:p>
    <w:p w14:paraId="7F90846F" w14:textId="77777777" w:rsidR="008F3E0C" w:rsidRDefault="008F3E0C" w:rsidP="008F3E0C">
      <w:pPr>
        <w:autoSpaceDE w:val="0"/>
        <w:autoSpaceDN w:val="0"/>
        <w:adjustRightInd w:val="0"/>
        <w:ind w:left="16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_________________________________________________________________________________________________________</w:t>
      </w:r>
    </w:p>
    <w:p w14:paraId="663590FB" w14:textId="77777777" w:rsidR="008F3E0C" w:rsidRDefault="008F3E0C" w:rsidP="008F3E0C">
      <w:pPr>
        <w:autoSpaceDE w:val="0"/>
        <w:autoSpaceDN w:val="0"/>
        <w:adjustRightInd w:val="0"/>
        <w:spacing w:line="236" w:lineRule="auto"/>
        <w:ind w:left="16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_________________________________________________________________________________________________________</w:t>
      </w:r>
    </w:p>
    <w:p w14:paraId="3007D45C" w14:textId="77777777" w:rsidR="008F3E0C" w:rsidRDefault="008F3E0C" w:rsidP="008F3E0C">
      <w:pPr>
        <w:numPr>
          <w:ilvl w:val="0"/>
          <w:numId w:val="9"/>
        </w:numPr>
        <w:tabs>
          <w:tab w:val="left" w:pos="410"/>
          <w:tab w:val="left" w:pos="760"/>
        </w:tabs>
        <w:autoSpaceDE w:val="0"/>
        <w:autoSpaceDN w:val="0"/>
        <w:adjustRightInd w:val="0"/>
        <w:ind w:left="760" w:hanging="76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Выводы</w:t>
      </w:r>
    </w:p>
    <w:p w14:paraId="376AABD5" w14:textId="77777777" w:rsidR="008F3E0C" w:rsidRDefault="008F3E0C" w:rsidP="008F3E0C">
      <w:pPr>
        <w:autoSpaceDE w:val="0"/>
        <w:autoSpaceDN w:val="0"/>
        <w:adjustRightInd w:val="0"/>
        <w:spacing w:line="2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124EDF20" w14:textId="77777777" w:rsidR="008F3E0C" w:rsidRDefault="008F3E0C" w:rsidP="008F3E0C">
      <w:pPr>
        <w:autoSpaceDE w:val="0"/>
        <w:autoSpaceDN w:val="0"/>
        <w:adjustRightInd w:val="0"/>
        <w:spacing w:line="230" w:lineRule="exac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В ходе выполнения данной лабораторной работы мною были приобретены начальные навыки работы с ОС UNIX, которые будут необходимы для дальнейшего изучения этой операционной системы. Я освоил создание файлов, директорий, навигацию, просмотр активных процессов и управление ими. Научился использовать калькулятор, утилиту gnuplot для построения графиков.</w:t>
      </w:r>
    </w:p>
    <w:p w14:paraId="76D292CF" w14:textId="77777777" w:rsidR="008F3E0C" w:rsidRDefault="008F3E0C" w:rsidP="008F3E0C">
      <w:pPr>
        <w:autoSpaceDE w:val="0"/>
        <w:autoSpaceDN w:val="0"/>
        <w:adjustRightInd w:val="0"/>
        <w:spacing w:line="230" w:lineRule="exact"/>
        <w:rPr>
          <w:rFonts w:ascii="Times New Roman" w:hAnsi="Times New Roman" w:cs="Times New Roman"/>
          <w:color w:val="000000"/>
          <w:sz w:val="22"/>
          <w:szCs w:val="22"/>
        </w:rPr>
      </w:pPr>
    </w:p>
    <w:p w14:paraId="0756F448" w14:textId="77777777" w:rsidR="008F3E0C" w:rsidRDefault="008F3E0C" w:rsidP="008F3E0C">
      <w:pPr>
        <w:autoSpaceDE w:val="0"/>
        <w:autoSpaceDN w:val="0"/>
        <w:adjustRightInd w:val="0"/>
        <w:ind w:left="56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19"/>
          <w:szCs w:val="19"/>
        </w:rPr>
        <w:t>Недочёты при выполнении задания могут быть устранены следующим образом: ________________________________</w:t>
      </w:r>
    </w:p>
    <w:p w14:paraId="2DE622FB" w14:textId="77777777" w:rsidR="008F3E0C" w:rsidRDefault="008F3E0C" w:rsidP="008F3E0C">
      <w:pPr>
        <w:autoSpaceDE w:val="0"/>
        <w:autoSpaceDN w:val="0"/>
        <w:adjustRightInd w:val="0"/>
        <w:spacing w:line="2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70D8D331" w14:textId="77777777" w:rsidR="008F3E0C" w:rsidRDefault="008F3E0C" w:rsidP="008F3E0C">
      <w:pPr>
        <w:autoSpaceDE w:val="0"/>
        <w:autoSpaceDN w:val="0"/>
        <w:adjustRightInd w:val="0"/>
        <w:ind w:left="16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_________________________________________________________________________________________________________</w:t>
      </w:r>
    </w:p>
    <w:p w14:paraId="492B011A" w14:textId="77777777" w:rsidR="008F3E0C" w:rsidRDefault="008F3E0C" w:rsidP="008F3E0C">
      <w:pPr>
        <w:autoSpaceDE w:val="0"/>
        <w:autoSpaceDN w:val="0"/>
        <w:adjustRightInd w:val="0"/>
        <w:ind w:left="16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_________________________________________________________________________________________________________</w:t>
      </w:r>
    </w:p>
    <w:p w14:paraId="11D6177E" w14:textId="77777777" w:rsidR="008F3E0C" w:rsidRDefault="008F3E0C" w:rsidP="008F3E0C">
      <w:pPr>
        <w:autoSpaceDE w:val="0"/>
        <w:autoSpaceDN w:val="0"/>
        <w:adjustRightInd w:val="0"/>
        <w:ind w:left="16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_________________________________________________________________________________________________________</w:t>
      </w:r>
    </w:p>
    <w:p w14:paraId="5D4FF677" w14:textId="77777777" w:rsidR="008F3E0C" w:rsidRDefault="008F3E0C" w:rsidP="008F3E0C">
      <w:pPr>
        <w:autoSpaceDE w:val="0"/>
        <w:autoSpaceDN w:val="0"/>
        <w:adjustRightInd w:val="0"/>
        <w:ind w:left="16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_________________________________________________________________________________________________________</w:t>
      </w:r>
    </w:p>
    <w:p w14:paraId="5FAF2E30" w14:textId="77777777" w:rsidR="008F3E0C" w:rsidRDefault="008F3E0C" w:rsidP="008F3E0C">
      <w:pPr>
        <w:autoSpaceDE w:val="0"/>
        <w:autoSpaceDN w:val="0"/>
        <w:adjustRightInd w:val="0"/>
        <w:ind w:left="16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_________________________________________________________________________________________________________</w:t>
      </w:r>
    </w:p>
    <w:p w14:paraId="5E8BC40C" w14:textId="77777777" w:rsidR="008F3E0C" w:rsidRDefault="008F3E0C" w:rsidP="008F3E0C">
      <w:pPr>
        <w:autoSpaceDE w:val="0"/>
        <w:autoSpaceDN w:val="0"/>
        <w:adjustRightInd w:val="0"/>
        <w:spacing w:line="23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472659D0" w14:textId="32ECEDAE" w:rsidR="00007A02" w:rsidRDefault="008F3E0C" w:rsidP="008F3E0C">
      <w:r>
        <w:rPr>
          <w:rFonts w:ascii="Times New Roman" w:hAnsi="Times New Roman" w:cs="Times New Roman"/>
          <w:color w:val="000000"/>
          <w:sz w:val="20"/>
          <w:szCs w:val="20"/>
        </w:rPr>
        <w:t>Подпись студента _________________</w:t>
      </w:r>
    </w:p>
    <w:sectPr w:rsidR="00007A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Noto Sans CJK SC">
    <w:panose1 w:val="020B0604020202020204"/>
    <w:charset w:val="00"/>
    <w:family w:val="auto"/>
    <w:pitch w:val="variable"/>
  </w:font>
  <w:font w:name="Lohit Devanagari">
    <w:altName w:val="Times New Roman"/>
    <w:panose1 w:val="020B0604020202020204"/>
    <w:charset w:val="00"/>
    <w:family w:val="auto"/>
    <w:pitch w:val="variable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2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4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5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0000191">
      <w:start w:val="7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000001F5">
      <w:start w:val="8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00000259">
      <w:start w:val="9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000002BD">
      <w:start w:val="10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00000321">
      <w:start w:val="1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E0C"/>
    <w:rsid w:val="00007A02"/>
    <w:rsid w:val="001C5AE6"/>
    <w:rsid w:val="0032156B"/>
    <w:rsid w:val="008F3E0C"/>
    <w:rsid w:val="00B559D8"/>
    <w:rsid w:val="00DD09DF"/>
    <w:rsid w:val="00FA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980AE4"/>
  <w15:chartTrackingRefBased/>
  <w15:docId w15:val="{72BE87C4-709E-E645-82D3-C879E7986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FA73C6"/>
    <w:pPr>
      <w:suppressAutoHyphens/>
      <w:autoSpaceDN w:val="0"/>
      <w:textAlignment w:val="baseline"/>
    </w:pPr>
    <w:rPr>
      <w:rFonts w:ascii="Liberation Serif" w:eastAsia="Noto Sans CJK SC" w:hAnsi="Liberation Serif" w:cs="Lohit Devanagari"/>
      <w:kern w:val="3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gnuplot.inf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2071</Words>
  <Characters>11808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2021-09-21T10:23:00Z</dcterms:created>
  <dcterms:modified xsi:type="dcterms:W3CDTF">2021-10-25T08:59:00Z</dcterms:modified>
</cp:coreProperties>
</file>