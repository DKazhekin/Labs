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DABF1" w14:textId="0B97E277" w:rsidR="00E059D7" w:rsidRDefault="00E059D7" w:rsidP="00E059D7">
      <w:pPr>
        <w:tabs>
          <w:tab w:val="left" w:pos="6673"/>
        </w:tabs>
        <w:autoSpaceDE w:val="0"/>
        <w:autoSpaceDN w:val="0"/>
        <w:adjustRightInd w:val="0"/>
        <w:ind w:left="177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30"/>
          <w:szCs w:val="30"/>
        </w:rPr>
        <w:t>Отчет по лабораторной работе №</w:t>
      </w:r>
      <w:r w:rsidRPr="00E059D7">
        <w:rPr>
          <w:rFonts w:ascii="Times New Roman" w:hAnsi="Times New Roman" w:cs="Times New Roman"/>
          <w:b/>
          <w:bCs/>
          <w:color w:val="000000"/>
          <w:sz w:val="30"/>
          <w:szCs w:val="30"/>
        </w:rPr>
        <w:t>6</w:t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9"/>
          <w:szCs w:val="29"/>
        </w:rPr>
        <w:t xml:space="preserve">по </w:t>
      </w:r>
      <w:proofErr w:type="spellStart"/>
      <w:r>
        <w:rPr>
          <w:rFonts w:ascii="Times New Roman" w:hAnsi="Times New Roman" w:cs="Times New Roman"/>
          <w:color w:val="000000"/>
          <w:sz w:val="29"/>
          <w:szCs w:val="29"/>
        </w:rPr>
        <w:t>курсу_____Фундаментальная</w:t>
      </w:r>
      <w:proofErr w:type="spellEnd"/>
      <w:r>
        <w:rPr>
          <w:rFonts w:ascii="Times New Roman" w:hAnsi="Times New Roman" w:cs="Times New Roman"/>
          <w:color w:val="000000"/>
          <w:sz w:val="29"/>
          <w:szCs w:val="29"/>
        </w:rPr>
        <w:t xml:space="preserve"> информатика_________</w:t>
      </w:r>
    </w:p>
    <w:p w14:paraId="7E7A37BB" w14:textId="77777777" w:rsidR="00E059D7" w:rsidRDefault="00E059D7" w:rsidP="00E059D7">
      <w:pPr>
        <w:autoSpaceDE w:val="0"/>
        <w:autoSpaceDN w:val="0"/>
        <w:adjustRightInd w:val="0"/>
        <w:spacing w:line="233" w:lineRule="exact"/>
        <w:rPr>
          <w:rFonts w:ascii="Times New Roman" w:hAnsi="Times New Roman" w:cs="Times New Roman"/>
          <w:color w:val="000000"/>
        </w:rPr>
      </w:pPr>
    </w:p>
    <w:p w14:paraId="31B8F273" w14:textId="77777777" w:rsidR="00E059D7" w:rsidRDefault="00E059D7" w:rsidP="00E059D7">
      <w:pPr>
        <w:autoSpaceDE w:val="0"/>
        <w:autoSpaceDN w:val="0"/>
        <w:adjustRightInd w:val="0"/>
        <w:ind w:left="293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Студент группы __________M8O-102Б-21_________________, № по </w:t>
      </w:r>
      <w:proofErr w:type="gramStart"/>
      <w:r>
        <w:rPr>
          <w:rFonts w:ascii="Times New Roman" w:hAnsi="Times New Roman" w:cs="Times New Roman"/>
          <w:color w:val="000000"/>
          <w:sz w:val="20"/>
          <w:szCs w:val="20"/>
        </w:rPr>
        <w:t>списку  _</w:t>
      </w:r>
      <w:proofErr w:type="gramEnd"/>
      <w:r>
        <w:rPr>
          <w:rFonts w:ascii="Times New Roman" w:hAnsi="Times New Roman" w:cs="Times New Roman"/>
          <w:color w:val="000000"/>
          <w:sz w:val="20"/>
          <w:szCs w:val="20"/>
        </w:rPr>
        <w:t xml:space="preserve">9_-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Кажекин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 Денис Андреевич</w:t>
      </w:r>
    </w:p>
    <w:p w14:paraId="1F3A06D0" w14:textId="77777777" w:rsidR="00E059D7" w:rsidRDefault="00E059D7" w:rsidP="00E059D7">
      <w:pPr>
        <w:autoSpaceDE w:val="0"/>
        <w:autoSpaceDN w:val="0"/>
        <w:adjustRightInd w:val="0"/>
        <w:spacing w:line="225" w:lineRule="exact"/>
        <w:rPr>
          <w:rFonts w:ascii="Times New Roman" w:hAnsi="Times New Roman" w:cs="Times New Roman"/>
          <w:color w:val="000000"/>
        </w:rPr>
      </w:pPr>
    </w:p>
    <w:p w14:paraId="102415A9" w14:textId="77777777" w:rsidR="00E059D7" w:rsidRPr="008F3E0C" w:rsidRDefault="00E059D7" w:rsidP="00E059D7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Контакты</w:t>
      </w:r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www, e-mail, </w:t>
      </w:r>
      <w:proofErr w:type="spellStart"/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>icq</w:t>
      </w:r>
      <w:proofErr w:type="spellEnd"/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>, skype____deniskazhekin@mail.ru______________</w:t>
      </w:r>
    </w:p>
    <w:p w14:paraId="535F9B6E" w14:textId="77777777" w:rsidR="00E059D7" w:rsidRPr="008F3E0C" w:rsidRDefault="00E059D7" w:rsidP="00E059D7">
      <w:pPr>
        <w:autoSpaceDE w:val="0"/>
        <w:autoSpaceDN w:val="0"/>
        <w:adjustRightInd w:val="0"/>
        <w:spacing w:line="229" w:lineRule="exact"/>
        <w:rPr>
          <w:rFonts w:ascii="Times New Roman" w:hAnsi="Times New Roman" w:cs="Times New Roman"/>
          <w:color w:val="000000"/>
          <w:lang w:val="en-US"/>
        </w:rPr>
      </w:pPr>
    </w:p>
    <w:p w14:paraId="15DABD28" w14:textId="77777777" w:rsidR="00E059D7" w:rsidRDefault="00E059D7" w:rsidP="00E059D7">
      <w:pPr>
        <w:tabs>
          <w:tab w:val="left" w:pos="6833"/>
        </w:tabs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Работа выполнена:</w:t>
      </w:r>
    </w:p>
    <w:p w14:paraId="0397541E" w14:textId="77777777" w:rsidR="00E059D7" w:rsidRDefault="00E059D7" w:rsidP="00E059D7">
      <w:pPr>
        <w:autoSpaceDE w:val="0"/>
        <w:autoSpaceDN w:val="0"/>
        <w:adjustRightInd w:val="0"/>
        <w:spacing w:line="230" w:lineRule="exact"/>
        <w:rPr>
          <w:rFonts w:ascii="Times New Roman" w:hAnsi="Times New Roman" w:cs="Times New Roman"/>
          <w:color w:val="000000"/>
        </w:rPr>
      </w:pPr>
    </w:p>
    <w:p w14:paraId="5F82B94B" w14:textId="77777777" w:rsidR="00E059D7" w:rsidRDefault="00E059D7" w:rsidP="00E059D7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Преподаватель: _Никулин Сергей Петрович______ каф. 806__</w:t>
      </w:r>
    </w:p>
    <w:p w14:paraId="350B6D81" w14:textId="77777777" w:rsidR="00E059D7" w:rsidRDefault="00E059D7" w:rsidP="00E059D7">
      <w:pPr>
        <w:autoSpaceDE w:val="0"/>
        <w:autoSpaceDN w:val="0"/>
        <w:adjustRightInd w:val="0"/>
        <w:spacing w:line="236" w:lineRule="exact"/>
        <w:rPr>
          <w:rFonts w:ascii="Times New Roman" w:hAnsi="Times New Roman" w:cs="Times New Roman"/>
          <w:color w:val="000000"/>
        </w:rPr>
      </w:pPr>
    </w:p>
    <w:p w14:paraId="1274BFFD" w14:textId="77777777" w:rsidR="00E059D7" w:rsidRDefault="00E059D7" w:rsidP="00E059D7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Входной контроль знаний с оценкой _____________________</w:t>
      </w:r>
    </w:p>
    <w:p w14:paraId="23F60363" w14:textId="77777777" w:rsidR="00E059D7" w:rsidRDefault="00E059D7" w:rsidP="00E059D7">
      <w:pPr>
        <w:autoSpaceDE w:val="0"/>
        <w:autoSpaceDN w:val="0"/>
        <w:adjustRightInd w:val="0"/>
        <w:spacing w:line="218" w:lineRule="exact"/>
        <w:rPr>
          <w:rFonts w:ascii="Times New Roman" w:hAnsi="Times New Roman" w:cs="Times New Roman"/>
          <w:color w:val="000000"/>
        </w:rPr>
      </w:pPr>
    </w:p>
    <w:p w14:paraId="2FECA277" w14:textId="77777777" w:rsidR="00E059D7" w:rsidRDefault="00E059D7" w:rsidP="00E059D7">
      <w:pPr>
        <w:tabs>
          <w:tab w:val="left" w:pos="6173"/>
        </w:tabs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Отчет сдан «</w:t>
      </w:r>
      <w:r>
        <w:rPr>
          <w:rFonts w:ascii="Times New Roman" w:hAnsi="Times New Roman" w:cs="Times New Roman"/>
          <w:color w:val="000000"/>
          <w:sz w:val="20"/>
          <w:szCs w:val="20"/>
        </w:rPr>
        <w:tab/>
        <w:t>» _________201 __ г., итоговая оценка _____</w:t>
      </w:r>
    </w:p>
    <w:p w14:paraId="24217D3C" w14:textId="77777777" w:rsidR="00E059D7" w:rsidRDefault="00E059D7" w:rsidP="00E059D7">
      <w:pPr>
        <w:autoSpaceDE w:val="0"/>
        <w:autoSpaceDN w:val="0"/>
        <w:adjustRightInd w:val="0"/>
        <w:spacing w:line="234" w:lineRule="exact"/>
        <w:rPr>
          <w:rFonts w:ascii="Times New Roman" w:hAnsi="Times New Roman" w:cs="Times New Roman"/>
          <w:color w:val="000000"/>
        </w:rPr>
      </w:pPr>
    </w:p>
    <w:p w14:paraId="33CE1DA5" w14:textId="77777777" w:rsidR="00E059D7" w:rsidRDefault="00E059D7" w:rsidP="00E059D7">
      <w:pPr>
        <w:autoSpaceDE w:val="0"/>
        <w:autoSpaceDN w:val="0"/>
        <w:adjustRightInd w:val="0"/>
        <w:ind w:left="643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Подпись преподавателя ________________</w:t>
      </w:r>
    </w:p>
    <w:p w14:paraId="05541B49" w14:textId="77777777" w:rsidR="00E059D7" w:rsidRDefault="00E059D7" w:rsidP="00E059D7">
      <w:pPr>
        <w:autoSpaceDE w:val="0"/>
        <w:autoSpaceDN w:val="0"/>
        <w:adjustRightInd w:val="0"/>
        <w:spacing w:line="216" w:lineRule="exact"/>
        <w:rPr>
          <w:rFonts w:ascii="Times New Roman" w:hAnsi="Times New Roman" w:cs="Times New Roman"/>
          <w:color w:val="000000"/>
        </w:rPr>
      </w:pPr>
    </w:p>
    <w:p w14:paraId="06A778EB" w14:textId="10FE3BE4" w:rsidR="00E059D7" w:rsidRPr="00F76B33" w:rsidRDefault="00E059D7" w:rsidP="00E059D7">
      <w:pPr>
        <w:numPr>
          <w:ilvl w:val="1"/>
          <w:numId w:val="1"/>
        </w:numPr>
        <w:tabs>
          <w:tab w:val="left" w:pos="50"/>
          <w:tab w:val="left" w:pos="354"/>
        </w:tabs>
        <w:autoSpaceDE w:val="0"/>
        <w:autoSpaceDN w:val="0"/>
        <w:adjustRightInd w:val="0"/>
        <w:ind w:left="354" w:hanging="354"/>
        <w:rPr>
          <w:rFonts w:ascii="Times New Roman" w:hAnsi="Times New Roman" w:cs="Times New Roman"/>
          <w:b/>
          <w:bCs/>
          <w:color w:val="000000"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Тема:  </w:t>
      </w:r>
      <w:r w:rsidRPr="00F76B33">
        <w:rPr>
          <w:rFonts w:ascii="Times New Roman" w:eastAsia="Times New Roman" w:hAnsi="Times New Roman" w:cs="Times New Roman"/>
          <w:bCs/>
          <w:sz w:val="18"/>
          <w:szCs w:val="18"/>
        </w:rPr>
        <w:t>конструирование</w:t>
      </w:r>
      <w:proofErr w:type="gramEnd"/>
      <w:r w:rsidRPr="00F76B33">
        <w:rPr>
          <w:rFonts w:ascii="Times New Roman" w:eastAsia="Times New Roman" w:hAnsi="Times New Roman" w:cs="Times New Roman"/>
          <w:bCs/>
          <w:sz w:val="18"/>
          <w:szCs w:val="18"/>
        </w:rPr>
        <w:t xml:space="preserve"> диаграмм Тьюринга</w:t>
      </w:r>
    </w:p>
    <w:p w14:paraId="61D68817" w14:textId="77777777" w:rsidR="00E059D7" w:rsidRPr="00F76B33" w:rsidRDefault="00E059D7" w:rsidP="00E059D7">
      <w:pPr>
        <w:autoSpaceDE w:val="0"/>
        <w:autoSpaceDN w:val="0"/>
        <w:adjustRightInd w:val="0"/>
        <w:spacing w:line="226" w:lineRule="exact"/>
        <w:rPr>
          <w:rFonts w:ascii="Times New Roman" w:hAnsi="Times New Roman" w:cs="Times New Roman"/>
          <w:b/>
          <w:bCs/>
          <w:color w:val="000000"/>
          <w:sz w:val="18"/>
          <w:szCs w:val="18"/>
        </w:rPr>
      </w:pPr>
    </w:p>
    <w:p w14:paraId="7E2FC773" w14:textId="44F2E3B1" w:rsidR="00E059D7" w:rsidRPr="00B00789" w:rsidRDefault="00E059D7" w:rsidP="00E059D7">
      <w:pPr>
        <w:numPr>
          <w:ilvl w:val="0"/>
          <w:numId w:val="2"/>
        </w:numPr>
        <w:tabs>
          <w:tab w:val="left" w:pos="20"/>
          <w:tab w:val="left" w:pos="354"/>
        </w:tabs>
        <w:autoSpaceDE w:val="0"/>
        <w:autoSpaceDN w:val="0"/>
        <w:adjustRightInd w:val="0"/>
        <w:ind w:left="354" w:hanging="354"/>
        <w:rPr>
          <w:rFonts w:ascii="Times New Roman" w:hAnsi="Times New Roman" w:cs="Times New Roman"/>
          <w:b/>
          <w:bCs/>
          <w:color w:val="000000"/>
          <w:sz w:val="18"/>
          <w:szCs w:val="18"/>
        </w:rPr>
      </w:pPr>
      <w:r w:rsidRPr="008A666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Цель работы: </w:t>
      </w:r>
      <w:r w:rsidRPr="00F76B33">
        <w:rPr>
          <w:rFonts w:ascii="Times New Roman" w:hAnsi="Times New Roman" w:cs="Times New Roman"/>
          <w:sz w:val="18"/>
          <w:szCs w:val="18"/>
        </w:rPr>
        <w:t>построить диаграмму Тьюринга по заданию</w:t>
      </w:r>
    </w:p>
    <w:p w14:paraId="10F5D2C9" w14:textId="4BC84657" w:rsidR="00E059D7" w:rsidRDefault="00E059D7" w:rsidP="00E059D7">
      <w:pPr>
        <w:numPr>
          <w:ilvl w:val="0"/>
          <w:numId w:val="2"/>
        </w:numPr>
        <w:tabs>
          <w:tab w:val="left" w:pos="20"/>
          <w:tab w:val="left" w:pos="354"/>
        </w:tabs>
        <w:autoSpaceDE w:val="0"/>
        <w:autoSpaceDN w:val="0"/>
        <w:adjustRightInd w:val="0"/>
        <w:ind w:left="354" w:hanging="35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Задание </w:t>
      </w:r>
      <w:r w:rsidRPr="008A6660">
        <w:rPr>
          <w:rFonts w:ascii="Times New Roman" w:hAnsi="Times New Roman" w:cs="Times New Roman"/>
          <w:color w:val="000000"/>
          <w:sz w:val="20"/>
          <w:szCs w:val="20"/>
        </w:rPr>
        <w:t>(</w:t>
      </w:r>
      <w:r w:rsidRPr="008A6660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вариант </w:t>
      </w:r>
      <w:proofErr w:type="gramStart"/>
      <w:r w:rsidRPr="008A6660">
        <w:rPr>
          <w:rFonts w:ascii="Times New Roman" w:hAnsi="Times New Roman" w:cs="Times New Roman"/>
          <w:i/>
          <w:iCs/>
          <w:color w:val="000000"/>
          <w:sz w:val="20"/>
          <w:szCs w:val="20"/>
        </w:rPr>
        <w:t>№</w:t>
      </w:r>
      <w:r w:rsidRPr="008A666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39</w:t>
      </w:r>
      <w:proofErr w:type="gramEnd"/>
      <w:r w:rsidRPr="008A6660">
        <w:rPr>
          <w:rFonts w:ascii="Times New Roman" w:hAnsi="Times New Roman" w:cs="Times New Roman"/>
          <w:color w:val="000000"/>
          <w:sz w:val="20"/>
          <w:szCs w:val="20"/>
        </w:rPr>
        <w:t>)</w:t>
      </w:r>
      <w:r w:rsidRPr="008A666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: </w:t>
      </w:r>
    </w:p>
    <w:p w14:paraId="5D3F4B39" w14:textId="77777777" w:rsidR="00E059D7" w:rsidRDefault="00E059D7" w:rsidP="00E059D7">
      <w:pPr>
        <w:tabs>
          <w:tab w:val="left" w:pos="20"/>
          <w:tab w:val="left" w:pos="354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5ECBCEC5" w14:textId="6035BED1" w:rsidR="00E059D7" w:rsidRDefault="00E059D7" w:rsidP="00E059D7">
      <w:pPr>
        <w:tabs>
          <w:tab w:val="left" w:pos="20"/>
          <w:tab w:val="left" w:pos="354"/>
        </w:tabs>
        <w:autoSpaceDE w:val="0"/>
        <w:autoSpaceDN w:val="0"/>
        <w:adjustRightInd w:val="0"/>
        <w:ind w:left="35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Нахождение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НОДа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 двух двоичных чисел.</w:t>
      </w:r>
    </w:p>
    <w:p w14:paraId="2DCEBA11" w14:textId="7F183590" w:rsidR="00E059D7" w:rsidRPr="00E059D7" w:rsidRDefault="00E059D7" w:rsidP="00E059D7">
      <w:pPr>
        <w:tabs>
          <w:tab w:val="left" w:pos="20"/>
          <w:tab w:val="left" w:pos="354"/>
        </w:tabs>
        <w:autoSpaceDE w:val="0"/>
        <w:autoSpaceDN w:val="0"/>
        <w:adjustRightInd w:val="0"/>
        <w:ind w:left="35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</w:p>
    <w:p w14:paraId="6EC4F431" w14:textId="515A5328" w:rsidR="00E059D7" w:rsidRPr="008A6660" w:rsidRDefault="00E059D7" w:rsidP="00E059D7">
      <w:pPr>
        <w:numPr>
          <w:ilvl w:val="0"/>
          <w:numId w:val="3"/>
        </w:numPr>
        <w:tabs>
          <w:tab w:val="left" w:pos="20"/>
          <w:tab w:val="left" w:pos="394"/>
        </w:tabs>
        <w:autoSpaceDE w:val="0"/>
        <w:autoSpaceDN w:val="0"/>
        <w:adjustRightInd w:val="0"/>
        <w:ind w:left="394" w:hanging="39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Оборудование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:</w:t>
      </w:r>
    </w:p>
    <w:p w14:paraId="14D8E9B9" w14:textId="77777777" w:rsidR="00E059D7" w:rsidRPr="008A6660" w:rsidRDefault="00E059D7" w:rsidP="00E059D7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i/>
          <w:iCs/>
          <w:color w:val="000000"/>
          <w:sz w:val="20"/>
          <w:szCs w:val="20"/>
        </w:rPr>
        <w:t>Оборудование ПЭВМ студента, если использовалось:</w:t>
      </w:r>
    </w:p>
    <w:p w14:paraId="608B23AA" w14:textId="77777777" w:rsidR="00E059D7" w:rsidRPr="008A6660" w:rsidRDefault="00E059D7" w:rsidP="00E059D7">
      <w:pPr>
        <w:pStyle w:val="a3"/>
        <w:numPr>
          <w:ilvl w:val="0"/>
          <w:numId w:val="3"/>
        </w:numPr>
        <w:autoSpaceDE w:val="0"/>
        <w:autoSpaceDN w:val="0"/>
        <w:adjustRightInd w:val="0"/>
        <w:spacing w:line="20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54E41935" w14:textId="77777777" w:rsidR="00E059D7" w:rsidRPr="008A6660" w:rsidRDefault="00E059D7" w:rsidP="00E059D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color w:val="000000"/>
          <w:sz w:val="20"/>
          <w:szCs w:val="20"/>
        </w:rPr>
        <w:t xml:space="preserve">Процессор: </w:t>
      </w:r>
      <w:proofErr w:type="spellStart"/>
      <w:r w:rsidRPr="008A6660">
        <w:rPr>
          <w:rFonts w:ascii="Times New Roman" w:hAnsi="Times New Roman" w:cs="Times New Roman"/>
          <w:color w:val="000000"/>
          <w:sz w:val="20"/>
          <w:szCs w:val="20"/>
        </w:rPr>
        <w:t>Apple</w:t>
      </w:r>
      <w:proofErr w:type="spellEnd"/>
      <w:r w:rsidRPr="008A6660">
        <w:rPr>
          <w:rFonts w:ascii="Times New Roman" w:hAnsi="Times New Roman" w:cs="Times New Roman"/>
          <w:color w:val="000000"/>
          <w:sz w:val="20"/>
          <w:szCs w:val="20"/>
        </w:rPr>
        <w:t xml:space="preserve"> M1, с ОП 8192 Мб, НМД 262144 Мб. Монитор: </w:t>
      </w:r>
      <w:proofErr w:type="spellStart"/>
      <w:r w:rsidRPr="008A6660">
        <w:rPr>
          <w:rFonts w:ascii="Times New Roman" w:hAnsi="Times New Roman" w:cs="Times New Roman"/>
          <w:color w:val="000000"/>
          <w:sz w:val="20"/>
          <w:szCs w:val="20"/>
        </w:rPr>
        <w:t>Retina</w:t>
      </w:r>
      <w:proofErr w:type="spellEnd"/>
      <w:r w:rsidRPr="008A6660">
        <w:rPr>
          <w:rFonts w:ascii="Times New Roman" w:hAnsi="Times New Roman" w:cs="Times New Roman"/>
          <w:color w:val="000000"/>
          <w:sz w:val="20"/>
          <w:szCs w:val="20"/>
        </w:rPr>
        <w:t xml:space="preserve"> 13,3; IPS 2560 x 1600</w:t>
      </w:r>
      <w:r w:rsidRPr="008A6660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14:paraId="4DA7E809" w14:textId="77777777" w:rsidR="00E059D7" w:rsidRPr="008A6660" w:rsidRDefault="00E059D7" w:rsidP="00E059D7">
      <w:pPr>
        <w:tabs>
          <w:tab w:val="left" w:pos="20"/>
          <w:tab w:val="left" w:pos="394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</w:rPr>
        <w:t>5.</w:t>
      </w:r>
      <w:r w:rsidRPr="008A6660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8A6660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</w:rPr>
        <w:t>Программное обеспечение ЭВМ студента, если использовалось</w:t>
      </w:r>
    </w:p>
    <w:p w14:paraId="3D7D7CAF" w14:textId="77777777" w:rsidR="00E059D7" w:rsidRDefault="00E059D7" w:rsidP="00E059D7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Операционная система семейства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Linux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, наименование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Ubuntu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, версия ____20.04.3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LTS____интерпретатор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 команд _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bash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>_ версия __5.0.17(</w:t>
      </w:r>
      <w:proofErr w:type="gramStart"/>
      <w:r>
        <w:rPr>
          <w:rFonts w:ascii="Times New Roman" w:hAnsi="Times New Roman" w:cs="Times New Roman"/>
          <w:color w:val="000000"/>
          <w:sz w:val="20"/>
          <w:szCs w:val="20"/>
        </w:rPr>
        <w:t>1)_</w:t>
      </w:r>
      <w:proofErr w:type="gramEnd"/>
      <w:r>
        <w:rPr>
          <w:rFonts w:ascii="Times New Roman" w:hAnsi="Times New Roman" w:cs="Times New Roman"/>
          <w:color w:val="000000"/>
          <w:sz w:val="20"/>
          <w:szCs w:val="20"/>
        </w:rPr>
        <w:t>_</w:t>
      </w:r>
    </w:p>
    <w:p w14:paraId="12251022" w14:textId="77777777" w:rsidR="00E059D7" w:rsidRDefault="00E059D7" w:rsidP="00E059D7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Редактор текстов GNU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emacs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>, версия 27.2</w:t>
      </w:r>
    </w:p>
    <w:p w14:paraId="2F2EF924" w14:textId="77777777" w:rsidR="00E059D7" w:rsidRDefault="00E059D7" w:rsidP="00E059D7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Прикладные системы и программы </w:t>
      </w:r>
    </w:p>
    <w:p w14:paraId="258A5DC1" w14:textId="77777777" w:rsidR="00E059D7" w:rsidRDefault="00E059D7" w:rsidP="00E059D7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1F251768" w14:textId="3818ABFA" w:rsidR="00E059D7" w:rsidRDefault="00E059D7" w:rsidP="00E059D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6. Идея, метод, алгоритм </w:t>
      </w:r>
      <w:r>
        <w:rPr>
          <w:rFonts w:ascii="Times New Roman" w:hAnsi="Times New Roman" w:cs="Times New Roman"/>
          <w:color w:val="000000"/>
          <w:sz w:val="18"/>
          <w:szCs w:val="18"/>
        </w:rPr>
        <w:t>решения задачи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(в формах: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словесной,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псевдокода,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графической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[блок-схема,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диаграмма,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рисунок,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таблица] или формальные спецификации с пред- и постусловиями)</w:t>
      </w:r>
    </w:p>
    <w:p w14:paraId="6CFFBF4E" w14:textId="77777777" w:rsidR="00E059D7" w:rsidRDefault="00E059D7" w:rsidP="00E059D7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67FA5599" w14:textId="251CF22E" w:rsidR="00E059D7" w:rsidRPr="00E059D7" w:rsidRDefault="00E059D7" w:rsidP="00E059D7">
      <w:pPr>
        <w:pStyle w:val="a3"/>
        <w:numPr>
          <w:ilvl w:val="0"/>
          <w:numId w:val="10"/>
        </w:num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Копирование исходных чисел дважды для последующей работы с ними</w:t>
      </w:r>
    </w:p>
    <w:p w14:paraId="553BA62E" w14:textId="5EB27F87" w:rsidR="00E059D7" w:rsidRDefault="00E059D7" w:rsidP="00E059D7">
      <w:pPr>
        <w:pStyle w:val="a3"/>
        <w:numPr>
          <w:ilvl w:val="0"/>
          <w:numId w:val="10"/>
        </w:num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Перевод исходных двоичных чисел в унарную систему счисления</w:t>
      </w:r>
    </w:p>
    <w:p w14:paraId="1838ECCC" w14:textId="4C5D0609" w:rsidR="00E059D7" w:rsidRDefault="00E059D7" w:rsidP="00E059D7">
      <w:pPr>
        <w:pStyle w:val="a3"/>
        <w:numPr>
          <w:ilvl w:val="0"/>
          <w:numId w:val="10"/>
        </w:num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Применение алгоритма Евклида в унарной системе счисления (вычитание </w:t>
      </w: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раз меньшего числа из большего, пока второе не станет меньше первого с последующей сменой вычитаемого, </w:t>
      </w:r>
      <w:proofErr w:type="gramStart"/>
      <w:r>
        <w:rPr>
          <w:rFonts w:ascii="Times New Roman" w:hAnsi="Times New Roman" w:cs="Times New Roman"/>
          <w:color w:val="000000"/>
          <w:sz w:val="20"/>
          <w:szCs w:val="20"/>
        </w:rPr>
        <w:t>число</w:t>
      </w:r>
      <w:proofErr w:type="gramEnd"/>
      <w:r>
        <w:rPr>
          <w:rFonts w:ascii="Times New Roman" w:hAnsi="Times New Roman" w:cs="Times New Roman"/>
          <w:color w:val="000000"/>
          <w:sz w:val="20"/>
          <w:szCs w:val="20"/>
        </w:rPr>
        <w:t xml:space="preserve"> которое останется в конце, будет ответом на задачу)</w:t>
      </w:r>
    </w:p>
    <w:p w14:paraId="1DDE38D6" w14:textId="369CD852" w:rsidR="00E059D7" w:rsidRDefault="00E059D7" w:rsidP="00E059D7">
      <w:pPr>
        <w:pStyle w:val="a3"/>
        <w:numPr>
          <w:ilvl w:val="0"/>
          <w:numId w:val="10"/>
        </w:num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Перевод числа из унарной системы в двоичную</w:t>
      </w:r>
    </w:p>
    <w:p w14:paraId="3A23A405" w14:textId="77777777" w:rsidR="00E059D7" w:rsidRPr="00E059D7" w:rsidRDefault="00E059D7" w:rsidP="00E059D7">
      <w:pPr>
        <w:pStyle w:val="a3"/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71372E4D" w14:textId="77777777" w:rsidR="00E059D7" w:rsidRDefault="00E059D7" w:rsidP="00E059D7">
      <w:pPr>
        <w:numPr>
          <w:ilvl w:val="0"/>
          <w:numId w:val="4"/>
        </w:num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 w:hanging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Сценарий выполнения работы </w:t>
      </w:r>
      <w:r>
        <w:rPr>
          <w:rFonts w:ascii="Times New Roman" w:hAnsi="Times New Roman" w:cs="Times New Roman"/>
          <w:color w:val="000000"/>
          <w:sz w:val="18"/>
          <w:szCs w:val="18"/>
        </w:rPr>
        <w:t>[план работы,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первоначальный текст программы в черновике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(можно на отдельном листе)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и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тесты либо соображения по тестированию].</w:t>
      </w:r>
    </w:p>
    <w:p w14:paraId="0F81AE7A" w14:textId="77777777" w:rsidR="00E059D7" w:rsidRDefault="00E059D7" w:rsidP="00E059D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7D0F3324" w14:textId="61ED25EE" w:rsidR="00E059D7" w:rsidRDefault="00E059D7" w:rsidP="00E059D7">
      <w:pPr>
        <w:autoSpaceDE w:val="0"/>
        <w:autoSpaceDN w:val="0"/>
        <w:adjustRightInd w:val="0"/>
        <w:spacing w:line="200" w:lineRule="exact"/>
        <w:ind w:left="35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Тесты:</w:t>
      </w:r>
    </w:p>
    <w:p w14:paraId="61D51884" w14:textId="11E44FB7" w:rsidR="00E059D7" w:rsidRPr="009E2B1E" w:rsidRDefault="00E059D7" w:rsidP="00E059D7">
      <w:pPr>
        <w:pStyle w:val="a3"/>
        <w:numPr>
          <w:ilvl w:val="0"/>
          <w:numId w:val="11"/>
        </w:num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&lt;_</w:t>
      </w:r>
      <w:r>
        <w:rPr>
          <w:rFonts w:ascii="Times New Roman" w:hAnsi="Times New Roman" w:cs="Times New Roman"/>
          <w:color w:val="000000"/>
          <w:sz w:val="20"/>
          <w:szCs w:val="20"/>
        </w:rPr>
        <w:t>10</w:t>
      </w:r>
      <w:r w:rsidR="009E2B1E">
        <w:rPr>
          <w:rFonts w:ascii="Times New Roman" w:hAnsi="Times New Roman" w:cs="Times New Roman"/>
          <w:color w:val="000000"/>
          <w:sz w:val="20"/>
          <w:szCs w:val="20"/>
          <w:lang w:val="en-US"/>
        </w:rPr>
        <w:t>00</w:t>
      </w: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_</w:t>
      </w:r>
      <w:r w:rsidR="009E2B1E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100_&gt; </w:t>
      </w:r>
      <w:r w:rsidR="009E2B1E" w:rsidRPr="009E2B1E">
        <w:rPr>
          <w:rFonts w:ascii="Times New Roman" w:hAnsi="Times New Roman" w:cs="Times New Roman"/>
          <w:color w:val="000000"/>
          <w:sz w:val="20"/>
          <w:szCs w:val="20"/>
          <w:lang w:val="en-US"/>
        </w:rPr>
        <w:sym w:font="Wingdings" w:char="F0E0"/>
      </w:r>
      <w:r w:rsidR="009E2B1E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&lt;_1000_100_100_&gt;</w:t>
      </w:r>
    </w:p>
    <w:p w14:paraId="7ED2DE6B" w14:textId="5107011E" w:rsidR="009E2B1E" w:rsidRPr="009E2B1E" w:rsidRDefault="009E2B1E" w:rsidP="00E059D7">
      <w:pPr>
        <w:pStyle w:val="a3"/>
        <w:numPr>
          <w:ilvl w:val="0"/>
          <w:numId w:val="11"/>
        </w:num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&lt;_10_10_&gt; </w:t>
      </w:r>
      <w:r w:rsidRPr="009E2B1E">
        <w:rPr>
          <w:rFonts w:ascii="Times New Roman" w:hAnsi="Times New Roman" w:cs="Times New Roman"/>
          <w:color w:val="000000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&lt;_10_10_10_&gt;</w:t>
      </w:r>
    </w:p>
    <w:p w14:paraId="14C2BF08" w14:textId="5E35E0F9" w:rsidR="009E2B1E" w:rsidRPr="009E2B1E" w:rsidRDefault="009E2B1E" w:rsidP="00E059D7">
      <w:pPr>
        <w:pStyle w:val="a3"/>
        <w:numPr>
          <w:ilvl w:val="0"/>
          <w:numId w:val="11"/>
        </w:num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&lt;_111_10_&gt; </w:t>
      </w:r>
      <w:r w:rsidRPr="009E2B1E">
        <w:rPr>
          <w:rFonts w:ascii="Times New Roman" w:hAnsi="Times New Roman" w:cs="Times New Roman"/>
          <w:color w:val="000000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&lt;_111_10_1_&gt;</w:t>
      </w:r>
    </w:p>
    <w:p w14:paraId="54049802" w14:textId="0F64EAF4" w:rsidR="009E2B1E" w:rsidRPr="009E2B1E" w:rsidRDefault="009E2B1E" w:rsidP="00E059D7">
      <w:pPr>
        <w:pStyle w:val="a3"/>
        <w:numPr>
          <w:ilvl w:val="0"/>
          <w:numId w:val="11"/>
        </w:num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&lt;_10000_1000_&gt; </w:t>
      </w:r>
      <w:r w:rsidRPr="009E2B1E">
        <w:rPr>
          <w:rFonts w:ascii="Times New Roman" w:hAnsi="Times New Roman" w:cs="Times New Roman"/>
          <w:color w:val="000000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&lt;_10000_1000_1000_&gt;</w:t>
      </w:r>
    </w:p>
    <w:p w14:paraId="2D96478B" w14:textId="2367F310" w:rsidR="009E2B1E" w:rsidRPr="00E059D7" w:rsidRDefault="009E2B1E" w:rsidP="00E059D7">
      <w:pPr>
        <w:pStyle w:val="a3"/>
        <w:numPr>
          <w:ilvl w:val="0"/>
          <w:numId w:val="11"/>
        </w:num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&lt;_1111_101_&gt; </w:t>
      </w:r>
      <w:r w:rsidRPr="009E2B1E">
        <w:rPr>
          <w:rFonts w:ascii="Times New Roman" w:hAnsi="Times New Roman" w:cs="Times New Roman"/>
          <w:color w:val="000000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&lt;_1111_101_101_&gt;</w:t>
      </w:r>
    </w:p>
    <w:p w14:paraId="4B29EE74" w14:textId="77777777" w:rsidR="00E059D7" w:rsidRDefault="00E059D7" w:rsidP="00E059D7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22ADB414" w14:textId="77777777" w:rsidR="00E059D7" w:rsidRDefault="00E059D7" w:rsidP="00E059D7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38F3FD36" w14:textId="77777777" w:rsidR="00E059D7" w:rsidRDefault="00E059D7" w:rsidP="00E059D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Пункты 1-7 отчета составляются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>сторого</w:t>
      </w:r>
      <w:proofErr w:type="spellEnd"/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до начала лабораторной работы.</w:t>
      </w:r>
    </w:p>
    <w:p w14:paraId="0345E088" w14:textId="77777777" w:rsidR="00E059D7" w:rsidRDefault="00E059D7" w:rsidP="00E059D7">
      <w:pPr>
        <w:autoSpaceDE w:val="0"/>
        <w:autoSpaceDN w:val="0"/>
        <w:adjustRightInd w:val="0"/>
        <w:spacing w:line="249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2AC361B4" w14:textId="77777777" w:rsidR="00E059D7" w:rsidRDefault="00E059D7" w:rsidP="00E059D7">
      <w:pPr>
        <w:autoSpaceDE w:val="0"/>
        <w:autoSpaceDN w:val="0"/>
        <w:adjustRightInd w:val="0"/>
        <w:ind w:left="288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Допущен к выполнению работы.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Подпись преподавателя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_____________________</w:t>
      </w:r>
    </w:p>
    <w:p w14:paraId="2487F4E3" w14:textId="77777777" w:rsidR="00E059D7" w:rsidRDefault="00E059D7" w:rsidP="00E059D7">
      <w:pPr>
        <w:numPr>
          <w:ilvl w:val="0"/>
          <w:numId w:val="5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ind w:left="36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br w:type="page"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lastRenderedPageBreak/>
        <w:t xml:space="preserve">Распечатка протокола </w:t>
      </w:r>
      <w:r>
        <w:rPr>
          <w:rFonts w:ascii="Times New Roman" w:hAnsi="Times New Roman" w:cs="Times New Roman"/>
          <w:color w:val="000000"/>
          <w:sz w:val="18"/>
          <w:szCs w:val="18"/>
        </w:rPr>
        <w:t>(подклеить листинг окончательного варианта программы с тестовыми примерами,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подписанный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преподавателем).</w:t>
      </w:r>
    </w:p>
    <w:p w14:paraId="0ECA5F51" w14:textId="0ABB2A18" w:rsidR="00E059D7" w:rsidRDefault="00E059D7" w:rsidP="00E059D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</w:p>
    <w:p w14:paraId="27478255" w14:textId="77777777" w:rsidR="009E2B1E" w:rsidRDefault="009E2B1E" w:rsidP="009E2B1E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</w:pPr>
    </w:p>
    <w:p w14:paraId="494A922A" w14:textId="3489D89B" w:rsidR="009E2B1E" w:rsidRDefault="009E2B1E" w:rsidP="009E2B1E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9E2B1E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 </w:t>
      </w:r>
      <w:r w:rsidRPr="009E2B1E">
        <w:rPr>
          <w:rFonts w:ascii="Times New Roman" w:hAnsi="Times New Roman" w:cs="Times New Roman"/>
          <w:b/>
          <w:bCs/>
          <w:color w:val="000000"/>
          <w:sz w:val="32"/>
          <w:szCs w:val="32"/>
        </w:rPr>
        <w:t>Основная программа</w:t>
      </w:r>
    </w:p>
    <w:p w14:paraId="4F9A7080" w14:textId="77777777" w:rsidR="009E2B1E" w:rsidRDefault="009E2B1E" w:rsidP="009E2B1E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3F1B63F5" w14:textId="2F10FB63" w:rsidR="009E2B1E" w:rsidRPr="009E2B1E" w:rsidRDefault="009E2B1E" w:rsidP="006D5052">
      <w:pPr>
        <w:rPr>
          <w:rFonts w:ascii="Times New Roman" w:eastAsia="Times New Roman" w:hAnsi="Times New Roman" w:cs="Times New Roman"/>
          <w:lang w:eastAsia="ru-RU"/>
        </w:rPr>
      </w:pPr>
      <w:r w:rsidRPr="009E2B1E">
        <w:rPr>
          <w:rFonts w:ascii="Times New Roman" w:eastAsia="Times New Roman" w:hAnsi="Times New Roman" w:cs="Times New Roman"/>
          <w:lang w:eastAsia="ru-RU"/>
        </w:rPr>
        <w:fldChar w:fldCharType="begin"/>
      </w:r>
      <w:r w:rsidRPr="009E2B1E">
        <w:rPr>
          <w:rFonts w:ascii="Times New Roman" w:eastAsia="Times New Roman" w:hAnsi="Times New Roman" w:cs="Times New Roman"/>
          <w:lang w:eastAsia="ru-RU"/>
        </w:rPr>
        <w:instrText xml:space="preserve"> INCLUDEPICTURE "/var/folders/3n/rjmbwps523ng8hpw_l_ltj7w0000gn/T/com.microsoft.Word/WebArchiveCopyPasteTempFiles/pJSmhIaejm4.jpg?size=1520x342&amp;quality=96&amp;sign=8d9e73712d08f7bfc5439a12e80d8f84&amp;type=album" \* MERGEFORMATINET </w:instrText>
      </w:r>
      <w:r w:rsidRPr="009E2B1E">
        <w:rPr>
          <w:rFonts w:ascii="Times New Roman" w:eastAsia="Times New Roman" w:hAnsi="Times New Roman" w:cs="Times New Roman"/>
          <w:lang w:eastAsia="ru-RU"/>
        </w:rPr>
        <w:fldChar w:fldCharType="separate"/>
      </w:r>
      <w:r w:rsidRPr="009E2B1E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3988CB2C" wp14:editId="3F776892">
            <wp:extent cx="6304471" cy="141859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383" cy="1444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2B1E">
        <w:rPr>
          <w:rFonts w:ascii="Times New Roman" w:eastAsia="Times New Roman" w:hAnsi="Times New Roman" w:cs="Times New Roman"/>
          <w:lang w:eastAsia="ru-RU"/>
        </w:rPr>
        <w:fldChar w:fldCharType="end"/>
      </w:r>
    </w:p>
    <w:p w14:paraId="3D38510B" w14:textId="77777777" w:rsidR="009E2B1E" w:rsidRDefault="009E2B1E" w:rsidP="009E2B1E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02284198" w14:textId="3CD47279" w:rsidR="009E2B1E" w:rsidRDefault="009E2B1E" w:rsidP="009E2B1E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Поддиаграмма</w:t>
      </w:r>
      <w:proofErr w:type="spellEnd"/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“copy”</w:t>
      </w:r>
    </w:p>
    <w:p w14:paraId="59B7EF5F" w14:textId="0066F8F1" w:rsidR="009E2B1E" w:rsidRDefault="009E2B1E" w:rsidP="009E2B1E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</w:pPr>
    </w:p>
    <w:p w14:paraId="5E6D720F" w14:textId="64968AA3" w:rsidR="009E2B1E" w:rsidRPr="009E2B1E" w:rsidRDefault="009E2B1E" w:rsidP="009E2B1E">
      <w:pPr>
        <w:rPr>
          <w:rFonts w:ascii="Times New Roman" w:eastAsia="Times New Roman" w:hAnsi="Times New Roman" w:cs="Times New Roman"/>
          <w:lang w:eastAsia="ru-RU"/>
        </w:rPr>
      </w:pPr>
      <w:r w:rsidRPr="009E2B1E">
        <w:rPr>
          <w:rFonts w:ascii="Times New Roman" w:eastAsia="Times New Roman" w:hAnsi="Times New Roman" w:cs="Times New Roman"/>
          <w:lang w:eastAsia="ru-RU"/>
        </w:rPr>
        <w:fldChar w:fldCharType="begin"/>
      </w:r>
      <w:r w:rsidRPr="009E2B1E">
        <w:rPr>
          <w:rFonts w:ascii="Times New Roman" w:eastAsia="Times New Roman" w:hAnsi="Times New Roman" w:cs="Times New Roman"/>
          <w:lang w:eastAsia="ru-RU"/>
        </w:rPr>
        <w:instrText xml:space="preserve"> INCLUDEPICTURE "/var/folders/3n/rjmbwps523ng8hpw_l_ltj7w0000gn/T/com.microsoft.Word/WebArchiveCopyPasteTempFiles/ByC95lvT0tE.jpg?size=801x70&amp;quality=96&amp;sign=8c9c86316ea41f3ff738ceaa3877aad5&amp;type=album" \* MERGEFORMATINET </w:instrText>
      </w:r>
      <w:r w:rsidRPr="009E2B1E">
        <w:rPr>
          <w:rFonts w:ascii="Times New Roman" w:eastAsia="Times New Roman" w:hAnsi="Times New Roman" w:cs="Times New Roman"/>
          <w:lang w:eastAsia="ru-RU"/>
        </w:rPr>
        <w:fldChar w:fldCharType="separate"/>
      </w:r>
      <w:r w:rsidRPr="009E2B1E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1B8BD4BF" wp14:editId="1DBC8712">
            <wp:extent cx="5940425" cy="5181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2B1E">
        <w:rPr>
          <w:rFonts w:ascii="Times New Roman" w:eastAsia="Times New Roman" w:hAnsi="Times New Roman" w:cs="Times New Roman"/>
          <w:lang w:eastAsia="ru-RU"/>
        </w:rPr>
        <w:fldChar w:fldCharType="end"/>
      </w:r>
    </w:p>
    <w:p w14:paraId="3BA4D036" w14:textId="77777777" w:rsidR="009E2B1E" w:rsidRDefault="009E2B1E" w:rsidP="009E2B1E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1970B3A0" w14:textId="37B526F8" w:rsidR="009E2B1E" w:rsidRDefault="009E2B1E" w:rsidP="009E2B1E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Поддиаграмма</w:t>
      </w:r>
      <w:proofErr w:type="spellEnd"/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“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moveR</w:t>
      </w:r>
      <w:proofErr w:type="spellEnd"/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”</w:t>
      </w:r>
    </w:p>
    <w:p w14:paraId="3B6C0702" w14:textId="744A9855" w:rsidR="009E2B1E" w:rsidRDefault="009E2B1E" w:rsidP="009E2B1E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9E2B1E">
        <w:rPr>
          <w:rFonts w:ascii="Times New Roman" w:eastAsia="Times New Roman" w:hAnsi="Times New Roman" w:cs="Times New Roman"/>
          <w:lang w:eastAsia="ru-RU"/>
        </w:rPr>
        <w:fldChar w:fldCharType="begin"/>
      </w:r>
      <w:r w:rsidRPr="009E2B1E">
        <w:rPr>
          <w:rFonts w:ascii="Times New Roman" w:eastAsia="Times New Roman" w:hAnsi="Times New Roman" w:cs="Times New Roman"/>
          <w:lang w:eastAsia="ru-RU"/>
        </w:rPr>
        <w:instrText xml:space="preserve"> INCLUDEPICTURE "/var/folders/3n/rjmbwps523ng8hpw_l_ltj7w0000gn/T/com.microsoft.Word/WebArchiveCopyPasteTempFiles/h20RLjXkog0.jpg?size=396x235&amp;quality=96&amp;sign=fcda4dc87562e9ad969b98f86b5b5a32&amp;type=album" \* MERGEFORMATINET </w:instrText>
      </w:r>
      <w:r w:rsidRPr="009E2B1E">
        <w:rPr>
          <w:rFonts w:ascii="Times New Roman" w:eastAsia="Times New Roman" w:hAnsi="Times New Roman" w:cs="Times New Roman"/>
          <w:lang w:eastAsia="ru-RU"/>
        </w:rPr>
        <w:fldChar w:fldCharType="separate"/>
      </w:r>
      <w:r w:rsidRPr="009E2B1E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44CE5A53" wp14:editId="416D22FA">
            <wp:extent cx="3872753" cy="2298714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895" cy="2333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2B1E">
        <w:rPr>
          <w:rFonts w:ascii="Times New Roman" w:eastAsia="Times New Roman" w:hAnsi="Times New Roman" w:cs="Times New Roman"/>
          <w:lang w:eastAsia="ru-RU"/>
        </w:rPr>
        <w:fldChar w:fldCharType="end"/>
      </w:r>
    </w:p>
    <w:p w14:paraId="6CC2E69E" w14:textId="77777777" w:rsidR="009E2B1E" w:rsidRPr="009E2B1E" w:rsidRDefault="009E2B1E" w:rsidP="009E2B1E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14:paraId="00F5179C" w14:textId="37CF3C9A" w:rsidR="009E2B1E" w:rsidRDefault="009E2B1E" w:rsidP="006D5052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Поддиграмма</w:t>
      </w:r>
      <w:proofErr w:type="spellEnd"/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“stick”</w:t>
      </w:r>
    </w:p>
    <w:p w14:paraId="145DBECC" w14:textId="506178F7" w:rsidR="009E2B1E" w:rsidRPr="009E2B1E" w:rsidRDefault="006D5052" w:rsidP="006D5052">
      <w:pPr>
        <w:jc w:val="center"/>
        <w:rPr>
          <w:rFonts w:ascii="Times New Roman" w:eastAsia="Times New Roman" w:hAnsi="Times New Roman" w:cs="Times New Roman"/>
          <w:lang w:val="en-US" w:eastAsia="ru-RU"/>
        </w:rPr>
      </w:pPr>
      <w:r w:rsidRPr="009E2B1E">
        <w:rPr>
          <w:rFonts w:ascii="Times New Roman" w:eastAsia="Times New Roman" w:hAnsi="Times New Roman" w:cs="Times New Roman"/>
          <w:lang w:eastAsia="ru-RU"/>
        </w:rPr>
        <w:fldChar w:fldCharType="begin"/>
      </w:r>
      <w:r w:rsidRPr="009E2B1E">
        <w:rPr>
          <w:rFonts w:ascii="Times New Roman" w:eastAsia="Times New Roman" w:hAnsi="Times New Roman" w:cs="Times New Roman"/>
          <w:lang w:eastAsia="ru-RU"/>
        </w:rPr>
        <w:instrText xml:space="preserve"> INCLUDEPICTURE "/var/folders/3n/rjmbwps523ng8hpw_l_ltj7w0000gn/T/com.microsoft.Word/WebArchiveCopyPasteTempFiles/6i2IP0RFOGQ.jpg?size=567x280&amp;quality=96&amp;sign=152be3c4dac07139d0f9bf578758ea07&amp;type=album" \* MERGEFORMATINET </w:instrText>
      </w:r>
      <w:r w:rsidRPr="009E2B1E">
        <w:rPr>
          <w:rFonts w:ascii="Times New Roman" w:eastAsia="Times New Roman" w:hAnsi="Times New Roman" w:cs="Times New Roman"/>
          <w:lang w:eastAsia="ru-RU"/>
        </w:rPr>
        <w:fldChar w:fldCharType="separate"/>
      </w:r>
      <w:r w:rsidRPr="009E2B1E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466A6EAD" wp14:editId="5C92955B">
            <wp:extent cx="3469342" cy="1713716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086" cy="1780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2B1E">
        <w:rPr>
          <w:rFonts w:ascii="Times New Roman" w:eastAsia="Times New Roman" w:hAnsi="Times New Roman" w:cs="Times New Roman"/>
          <w:lang w:eastAsia="ru-RU"/>
        </w:rPr>
        <w:fldChar w:fldCharType="end"/>
      </w:r>
    </w:p>
    <w:p w14:paraId="63F51A13" w14:textId="724D9E45" w:rsidR="009E2B1E" w:rsidRPr="009E2B1E" w:rsidRDefault="009E2B1E" w:rsidP="00E059D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</w:p>
    <w:p w14:paraId="32444B2C" w14:textId="77777777" w:rsidR="006D5052" w:rsidRDefault="006D5052" w:rsidP="006D505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28BEC5D5" w14:textId="77777777" w:rsidR="006D5052" w:rsidRDefault="006D5052" w:rsidP="006D505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6ADFB86B" w14:textId="791F22FB" w:rsidR="006D5052" w:rsidRDefault="006D5052" w:rsidP="006D505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Поддиаграмма</w:t>
      </w:r>
      <w:proofErr w:type="spellEnd"/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“clean”</w:t>
      </w:r>
    </w:p>
    <w:p w14:paraId="415C2BD3" w14:textId="269EC277" w:rsidR="006D5052" w:rsidRPr="006D5052" w:rsidRDefault="006D5052" w:rsidP="006D5052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6D5052">
        <w:rPr>
          <w:rFonts w:ascii="Times New Roman" w:eastAsia="Times New Roman" w:hAnsi="Times New Roman" w:cs="Times New Roman"/>
          <w:lang w:eastAsia="ru-RU"/>
        </w:rPr>
        <w:fldChar w:fldCharType="begin"/>
      </w:r>
      <w:r w:rsidRPr="006D5052">
        <w:rPr>
          <w:rFonts w:ascii="Times New Roman" w:eastAsia="Times New Roman" w:hAnsi="Times New Roman" w:cs="Times New Roman"/>
          <w:lang w:eastAsia="ru-RU"/>
        </w:rPr>
        <w:instrText xml:space="preserve"> INCLUDEPICTURE "/var/folders/3n/rjmbwps523ng8hpw_l_ltj7w0000gn/T/com.microsoft.Word/WebArchiveCopyPasteTempFiles/LgnOyqEZHEc.jpg?size=216x178&amp;quality=96&amp;sign=3418735f290d6e3400136321fac8c876&amp;type=album" \* MERGEFORMATINET </w:instrText>
      </w:r>
      <w:r w:rsidRPr="006D5052">
        <w:rPr>
          <w:rFonts w:ascii="Times New Roman" w:eastAsia="Times New Roman" w:hAnsi="Times New Roman" w:cs="Times New Roman"/>
          <w:lang w:eastAsia="ru-RU"/>
        </w:rPr>
        <w:fldChar w:fldCharType="separate"/>
      </w:r>
      <w:r w:rsidRPr="006D5052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3C23B825" wp14:editId="1DE64982">
            <wp:extent cx="2743200" cy="2259330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5052">
        <w:rPr>
          <w:rFonts w:ascii="Times New Roman" w:eastAsia="Times New Roman" w:hAnsi="Times New Roman" w:cs="Times New Roman"/>
          <w:lang w:eastAsia="ru-RU"/>
        </w:rPr>
        <w:fldChar w:fldCharType="end"/>
      </w:r>
    </w:p>
    <w:p w14:paraId="3A8DF6F0" w14:textId="77777777" w:rsidR="006D5052" w:rsidRPr="006D5052" w:rsidRDefault="006D5052" w:rsidP="006D505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</w:pPr>
    </w:p>
    <w:p w14:paraId="1E57DFC3" w14:textId="01A37A53" w:rsidR="006D5052" w:rsidRDefault="006D5052" w:rsidP="006D505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Поддиаграмма</w:t>
      </w:r>
      <w:proofErr w:type="spellEnd"/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“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moveL</w:t>
      </w:r>
      <w:proofErr w:type="spellEnd"/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”</w:t>
      </w:r>
    </w:p>
    <w:p w14:paraId="08712C31" w14:textId="3F90E4BB" w:rsidR="006D5052" w:rsidRPr="006D5052" w:rsidRDefault="006D5052" w:rsidP="006D5052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6D5052">
        <w:rPr>
          <w:rFonts w:ascii="Times New Roman" w:eastAsia="Times New Roman" w:hAnsi="Times New Roman" w:cs="Times New Roman"/>
          <w:lang w:eastAsia="ru-RU"/>
        </w:rPr>
        <w:fldChar w:fldCharType="begin"/>
      </w:r>
      <w:r w:rsidRPr="006D5052">
        <w:rPr>
          <w:rFonts w:ascii="Times New Roman" w:eastAsia="Times New Roman" w:hAnsi="Times New Roman" w:cs="Times New Roman"/>
          <w:lang w:eastAsia="ru-RU"/>
        </w:rPr>
        <w:instrText xml:space="preserve"> INCLUDEPICTURE "/var/folders/3n/rjmbwps523ng8hpw_l_ltj7w0000gn/T/com.microsoft.Word/WebArchiveCopyPasteTempFiles/YfdggslmEso.jpg?size=547x302&amp;quality=96&amp;sign=a3ce75746553c037d7ad3e989850dccb&amp;type=album" \* MERGEFORMATINET </w:instrText>
      </w:r>
      <w:r w:rsidRPr="006D5052">
        <w:rPr>
          <w:rFonts w:ascii="Times New Roman" w:eastAsia="Times New Roman" w:hAnsi="Times New Roman" w:cs="Times New Roman"/>
          <w:lang w:eastAsia="ru-RU"/>
        </w:rPr>
        <w:fldChar w:fldCharType="separate"/>
      </w:r>
      <w:r w:rsidRPr="006D5052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032A4A4D" wp14:editId="03EFB4C6">
            <wp:extent cx="4346948" cy="239860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993" cy="240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5052">
        <w:rPr>
          <w:rFonts w:ascii="Times New Roman" w:eastAsia="Times New Roman" w:hAnsi="Times New Roman" w:cs="Times New Roman"/>
          <w:lang w:eastAsia="ru-RU"/>
        </w:rPr>
        <w:fldChar w:fldCharType="end"/>
      </w:r>
    </w:p>
    <w:p w14:paraId="65F035F6" w14:textId="20C7676A" w:rsidR="006D5052" w:rsidRPr="006D5052" w:rsidRDefault="006D5052" w:rsidP="006D505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Поддиаграмма</w:t>
      </w:r>
      <w:proofErr w:type="spellEnd"/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“compare”</w:t>
      </w:r>
    </w:p>
    <w:p w14:paraId="6DE43C17" w14:textId="39D7C850" w:rsidR="006D5052" w:rsidRPr="006D5052" w:rsidRDefault="006D5052" w:rsidP="006D5052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6D5052">
        <w:rPr>
          <w:rFonts w:ascii="Times New Roman" w:eastAsia="Times New Roman" w:hAnsi="Times New Roman" w:cs="Times New Roman"/>
          <w:lang w:eastAsia="ru-RU"/>
        </w:rPr>
        <w:fldChar w:fldCharType="begin"/>
      </w:r>
      <w:r w:rsidRPr="006D5052">
        <w:rPr>
          <w:rFonts w:ascii="Times New Roman" w:eastAsia="Times New Roman" w:hAnsi="Times New Roman" w:cs="Times New Roman"/>
          <w:lang w:eastAsia="ru-RU"/>
        </w:rPr>
        <w:instrText xml:space="preserve"> INCLUDEPICTURE "/var/folders/3n/rjmbwps523ng8hpw_l_ltj7w0000gn/T/com.microsoft.Word/WebArchiveCopyPasteTempFiles/HbKmbCoHJV0.jpg?size=606x438&amp;quality=96&amp;sign=5e7b233a776f035e7f6d220419fb8220&amp;type=album" \* MERGEFORMATINET </w:instrText>
      </w:r>
      <w:r w:rsidRPr="006D5052">
        <w:rPr>
          <w:rFonts w:ascii="Times New Roman" w:eastAsia="Times New Roman" w:hAnsi="Times New Roman" w:cs="Times New Roman"/>
          <w:lang w:eastAsia="ru-RU"/>
        </w:rPr>
        <w:fldChar w:fldCharType="separate"/>
      </w:r>
      <w:r w:rsidRPr="006D5052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1DF2278E" wp14:editId="08155025">
            <wp:extent cx="3481954" cy="2514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018" cy="2530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5052">
        <w:rPr>
          <w:rFonts w:ascii="Times New Roman" w:eastAsia="Times New Roman" w:hAnsi="Times New Roman" w:cs="Times New Roman"/>
          <w:lang w:eastAsia="ru-RU"/>
        </w:rPr>
        <w:fldChar w:fldCharType="end"/>
      </w:r>
    </w:p>
    <w:p w14:paraId="466CE30E" w14:textId="25E78D50" w:rsidR="006D5052" w:rsidRDefault="006D5052" w:rsidP="006D505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3F250437" w14:textId="0A1F76C5" w:rsidR="006D5052" w:rsidRDefault="006D5052" w:rsidP="006D505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741C0D4C" w14:textId="7337237A" w:rsidR="006D5052" w:rsidRDefault="006D5052" w:rsidP="006D505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2558FDBA" w14:textId="620A8C87" w:rsidR="006D5052" w:rsidRDefault="006D5052" w:rsidP="006D505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49BE0D94" w14:textId="77777777" w:rsidR="006D5052" w:rsidRDefault="006D5052" w:rsidP="006D505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32776817" w14:textId="65943269" w:rsidR="006D5052" w:rsidRDefault="006D5052" w:rsidP="006D505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Поддиграмма</w:t>
      </w:r>
      <w:proofErr w:type="spellEnd"/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“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minusL</w:t>
      </w:r>
      <w:proofErr w:type="spellEnd"/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”</w:t>
      </w:r>
    </w:p>
    <w:p w14:paraId="077C01A9" w14:textId="77A776A4" w:rsidR="006D5052" w:rsidRDefault="006D5052" w:rsidP="006D5052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6D5052">
        <w:rPr>
          <w:rFonts w:ascii="Times New Roman" w:eastAsia="Times New Roman" w:hAnsi="Times New Roman" w:cs="Times New Roman"/>
          <w:lang w:eastAsia="ru-RU"/>
        </w:rPr>
        <w:fldChar w:fldCharType="begin"/>
      </w:r>
      <w:r w:rsidRPr="006D5052">
        <w:rPr>
          <w:rFonts w:ascii="Times New Roman" w:eastAsia="Times New Roman" w:hAnsi="Times New Roman" w:cs="Times New Roman"/>
          <w:lang w:eastAsia="ru-RU"/>
        </w:rPr>
        <w:instrText xml:space="preserve"> INCLUDEPICTURE "/var/folders/3n/rjmbwps523ng8hpw_l_ltj7w0000gn/T/com.microsoft.Word/WebArchiveCopyPasteTempFiles/ancFJlCGVjg.jpg?size=444x186&amp;quality=96&amp;sign=2d2da1435aee91038986073ddff16554&amp;type=album" \* MERGEFORMATINET </w:instrText>
      </w:r>
      <w:r w:rsidRPr="006D5052">
        <w:rPr>
          <w:rFonts w:ascii="Times New Roman" w:eastAsia="Times New Roman" w:hAnsi="Times New Roman" w:cs="Times New Roman"/>
          <w:lang w:eastAsia="ru-RU"/>
        </w:rPr>
        <w:fldChar w:fldCharType="separate"/>
      </w:r>
      <w:r w:rsidRPr="006D5052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6C5B5941" wp14:editId="5C321991">
            <wp:extent cx="4372187" cy="18288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268" cy="1863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5052">
        <w:rPr>
          <w:rFonts w:ascii="Times New Roman" w:eastAsia="Times New Roman" w:hAnsi="Times New Roman" w:cs="Times New Roman"/>
          <w:lang w:eastAsia="ru-RU"/>
        </w:rPr>
        <w:fldChar w:fldCharType="end"/>
      </w:r>
    </w:p>
    <w:p w14:paraId="6E7F5FCC" w14:textId="77777777" w:rsidR="006D5052" w:rsidRDefault="006D5052" w:rsidP="006D5052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14:paraId="1F5EDF88" w14:textId="035F06EF" w:rsidR="006D5052" w:rsidRDefault="006D5052" w:rsidP="006D505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 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Поддиаграмма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“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minusR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”</w:t>
      </w:r>
    </w:p>
    <w:p w14:paraId="6F99BAFD" w14:textId="77777777" w:rsidR="006D5052" w:rsidRDefault="006D5052" w:rsidP="006D505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</w:p>
    <w:p w14:paraId="03C329C3" w14:textId="1984D917" w:rsidR="006D5052" w:rsidRDefault="006D5052" w:rsidP="006D5052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6D5052">
        <w:rPr>
          <w:rFonts w:ascii="Times New Roman" w:eastAsia="Times New Roman" w:hAnsi="Times New Roman" w:cs="Times New Roman"/>
          <w:lang w:eastAsia="ru-RU"/>
        </w:rPr>
        <w:fldChar w:fldCharType="begin"/>
      </w:r>
      <w:r w:rsidRPr="006D5052">
        <w:rPr>
          <w:rFonts w:ascii="Times New Roman" w:eastAsia="Times New Roman" w:hAnsi="Times New Roman" w:cs="Times New Roman"/>
          <w:lang w:eastAsia="ru-RU"/>
        </w:rPr>
        <w:instrText xml:space="preserve"> INCLUDEPICTURE "/var/folders/3n/rjmbwps523ng8hpw_l_ltj7w0000gn/T/com.microsoft.Word/WebArchiveCopyPasteTempFiles/-Kf19y7LIeU.jpg?size=497x173&amp;quality=96&amp;sign=f84a893d32c418468b3b711a17f396d2&amp;type=album" \* MERGEFORMATINET </w:instrText>
      </w:r>
      <w:r w:rsidRPr="006D5052">
        <w:rPr>
          <w:rFonts w:ascii="Times New Roman" w:eastAsia="Times New Roman" w:hAnsi="Times New Roman" w:cs="Times New Roman"/>
          <w:lang w:eastAsia="ru-RU"/>
        </w:rPr>
        <w:fldChar w:fldCharType="separate"/>
      </w:r>
      <w:r w:rsidRPr="006D5052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200F3DD0" wp14:editId="4476B830">
            <wp:extent cx="5261348" cy="183233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269" cy="1836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5052">
        <w:rPr>
          <w:rFonts w:ascii="Times New Roman" w:eastAsia="Times New Roman" w:hAnsi="Times New Roman" w:cs="Times New Roman"/>
          <w:lang w:eastAsia="ru-RU"/>
        </w:rPr>
        <w:fldChar w:fldCharType="end"/>
      </w:r>
    </w:p>
    <w:p w14:paraId="1888FE0E" w14:textId="5A87297D" w:rsidR="006D5052" w:rsidRDefault="006D5052" w:rsidP="006D5052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14:paraId="0E4F886A" w14:textId="5D51E306" w:rsidR="006D5052" w:rsidRDefault="006D5052" w:rsidP="006D505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Поддиаграмма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“</w:t>
      </w:r>
      <w:r w:rsidR="008F3E4E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translate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”</w:t>
      </w:r>
    </w:p>
    <w:p w14:paraId="167E2CDD" w14:textId="55810DBC" w:rsidR="008F3E4E" w:rsidRPr="008F3E4E" w:rsidRDefault="008F3E4E" w:rsidP="008F3E4E">
      <w:pPr>
        <w:rPr>
          <w:rFonts w:ascii="Times New Roman" w:eastAsia="Times New Roman" w:hAnsi="Times New Roman" w:cs="Times New Roman"/>
          <w:lang w:eastAsia="ru-RU"/>
        </w:rPr>
      </w:pPr>
      <w:r w:rsidRPr="008F3E4E">
        <w:rPr>
          <w:rFonts w:ascii="Times New Roman" w:eastAsia="Times New Roman" w:hAnsi="Times New Roman" w:cs="Times New Roman"/>
          <w:lang w:eastAsia="ru-RU"/>
        </w:rPr>
        <w:fldChar w:fldCharType="begin"/>
      </w:r>
      <w:r w:rsidRPr="008F3E4E">
        <w:rPr>
          <w:rFonts w:ascii="Times New Roman" w:eastAsia="Times New Roman" w:hAnsi="Times New Roman" w:cs="Times New Roman"/>
          <w:lang w:eastAsia="ru-RU"/>
        </w:rPr>
        <w:instrText xml:space="preserve"> INCLUDEPICTURE "/var/folders/3n/rjmbwps523ng8hpw_l_ltj7w0000gn/T/com.microsoft.Word/WebArchiveCopyPasteTempFiles/W9Y68j3Q-Bw.jpg?size=543x233&amp;quality=96&amp;sign=cba0359182e77d5a7557dd7852cbc12b&amp;type=album" \* MERGEFORMATINET </w:instrText>
      </w:r>
      <w:r w:rsidRPr="008F3E4E">
        <w:rPr>
          <w:rFonts w:ascii="Times New Roman" w:eastAsia="Times New Roman" w:hAnsi="Times New Roman" w:cs="Times New Roman"/>
          <w:lang w:eastAsia="ru-RU"/>
        </w:rPr>
        <w:fldChar w:fldCharType="separate"/>
      </w:r>
      <w:r w:rsidRPr="008F3E4E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78029795" wp14:editId="7B610EC8">
            <wp:extent cx="5940425" cy="254762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3E4E">
        <w:rPr>
          <w:rFonts w:ascii="Times New Roman" w:eastAsia="Times New Roman" w:hAnsi="Times New Roman" w:cs="Times New Roman"/>
          <w:lang w:eastAsia="ru-RU"/>
        </w:rPr>
        <w:fldChar w:fldCharType="end"/>
      </w:r>
    </w:p>
    <w:p w14:paraId="562EBE32" w14:textId="46CA3685" w:rsidR="006D5052" w:rsidRDefault="006D5052" w:rsidP="006D505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569A542C" w14:textId="799BFD3D" w:rsidR="008F3E4E" w:rsidRDefault="008F3E4E" w:rsidP="006D505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704F0485" w14:textId="226D49CB" w:rsidR="008F3E4E" w:rsidRDefault="008F3E4E" w:rsidP="006D505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55B4C4BD" w14:textId="12EC7841" w:rsidR="008F3E4E" w:rsidRDefault="008F3E4E" w:rsidP="006D505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14CE172E" w14:textId="415BF0B7" w:rsidR="008F3E4E" w:rsidRDefault="008F3E4E" w:rsidP="006D505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7F2E6E60" w14:textId="334D472C" w:rsidR="008F3E4E" w:rsidRDefault="008F3E4E" w:rsidP="006D505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36B024D9" w14:textId="77777777" w:rsidR="008F3E4E" w:rsidRDefault="008F3E4E" w:rsidP="006D505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2C256F40" w14:textId="4ACECDBD" w:rsidR="008F3E4E" w:rsidRDefault="008F3E4E" w:rsidP="006D505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Поддиаграмма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“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moveLeft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”</w:t>
      </w:r>
    </w:p>
    <w:p w14:paraId="51EFEC02" w14:textId="16B492B6" w:rsidR="008F3E4E" w:rsidRPr="008F3E4E" w:rsidRDefault="008F3E4E" w:rsidP="008F3E4E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8F3E4E">
        <w:rPr>
          <w:rFonts w:ascii="Times New Roman" w:eastAsia="Times New Roman" w:hAnsi="Times New Roman" w:cs="Times New Roman"/>
          <w:lang w:eastAsia="ru-RU"/>
        </w:rPr>
        <w:fldChar w:fldCharType="begin"/>
      </w:r>
      <w:r w:rsidRPr="008F3E4E">
        <w:rPr>
          <w:rFonts w:ascii="Times New Roman" w:eastAsia="Times New Roman" w:hAnsi="Times New Roman" w:cs="Times New Roman"/>
          <w:lang w:eastAsia="ru-RU"/>
        </w:rPr>
        <w:instrText xml:space="preserve"> INCLUDEPICTURE "/var/folders/3n/rjmbwps523ng8hpw_l_ltj7w0000gn/T/com.microsoft.Word/WebArchiveCopyPasteTempFiles/MAJUzHvJyjA.jpg?size=444x314&amp;quality=96&amp;sign=64004e5d79a12a36cb372fe316e60edd&amp;type=album" \* MERGEFORMATINET </w:instrText>
      </w:r>
      <w:r w:rsidRPr="008F3E4E">
        <w:rPr>
          <w:rFonts w:ascii="Times New Roman" w:eastAsia="Times New Roman" w:hAnsi="Times New Roman" w:cs="Times New Roman"/>
          <w:lang w:eastAsia="ru-RU"/>
        </w:rPr>
        <w:fldChar w:fldCharType="separate"/>
      </w:r>
      <w:r w:rsidRPr="008F3E4E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590C8FA7" wp14:editId="6F5FBC5D">
            <wp:extent cx="3731857" cy="2637588"/>
            <wp:effectExtent l="0" t="0" r="254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503" cy="2649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3E4E">
        <w:rPr>
          <w:rFonts w:ascii="Times New Roman" w:eastAsia="Times New Roman" w:hAnsi="Times New Roman" w:cs="Times New Roman"/>
          <w:lang w:eastAsia="ru-RU"/>
        </w:rPr>
        <w:fldChar w:fldCharType="end"/>
      </w:r>
    </w:p>
    <w:p w14:paraId="7AB79875" w14:textId="32068C52" w:rsidR="008F3E4E" w:rsidRPr="006D5052" w:rsidRDefault="00A73181" w:rsidP="006D505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Поддиаграмма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“clear”</w:t>
      </w:r>
    </w:p>
    <w:p w14:paraId="6D0F9CC0" w14:textId="7719EA9E" w:rsidR="00A73181" w:rsidRPr="00A73181" w:rsidRDefault="00A73181" w:rsidP="00A73181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A73181">
        <w:rPr>
          <w:rFonts w:ascii="Times New Roman" w:eastAsia="Times New Roman" w:hAnsi="Times New Roman" w:cs="Times New Roman"/>
          <w:lang w:eastAsia="ru-RU"/>
        </w:rPr>
        <w:fldChar w:fldCharType="begin"/>
      </w:r>
      <w:r w:rsidRPr="00A73181">
        <w:rPr>
          <w:rFonts w:ascii="Times New Roman" w:eastAsia="Times New Roman" w:hAnsi="Times New Roman" w:cs="Times New Roman"/>
          <w:lang w:eastAsia="ru-RU"/>
        </w:rPr>
        <w:instrText xml:space="preserve"> INCLUDEPICTURE "/var/folders/3n/rjmbwps523ng8hpw_l_ltj7w0000gn/T/com.microsoft.Word/WebArchiveCopyPasteTempFiles/x0uQ9w2qEzw.jpg?size=297x307&amp;quality=96&amp;sign=80d2faa34a4d032993b8d957bff83ac2&amp;type=album" \* MERGEFORMATINET </w:instrText>
      </w:r>
      <w:r w:rsidRPr="00A73181">
        <w:rPr>
          <w:rFonts w:ascii="Times New Roman" w:eastAsia="Times New Roman" w:hAnsi="Times New Roman" w:cs="Times New Roman"/>
          <w:lang w:eastAsia="ru-RU"/>
        </w:rPr>
        <w:fldChar w:fldCharType="separate"/>
      </w:r>
      <w:r w:rsidRPr="00A73181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6AF250B8" wp14:editId="4BF2E6DD">
            <wp:extent cx="2716305" cy="2808220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960" cy="281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3181">
        <w:rPr>
          <w:rFonts w:ascii="Times New Roman" w:eastAsia="Times New Roman" w:hAnsi="Times New Roman" w:cs="Times New Roman"/>
          <w:lang w:eastAsia="ru-RU"/>
        </w:rPr>
        <w:fldChar w:fldCharType="end"/>
      </w:r>
    </w:p>
    <w:p w14:paraId="09B46130" w14:textId="19F2C5A2" w:rsidR="006D5052" w:rsidRDefault="0065318E" w:rsidP="006D505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Тест 1</w:t>
      </w:r>
    </w:p>
    <w:p w14:paraId="5EB95666" w14:textId="44FE24B1" w:rsidR="0065318E" w:rsidRPr="0065318E" w:rsidRDefault="0065318E" w:rsidP="0065318E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65318E">
        <w:rPr>
          <w:rFonts w:ascii="Times New Roman" w:eastAsia="Times New Roman" w:hAnsi="Times New Roman" w:cs="Times New Roman"/>
          <w:lang w:eastAsia="ru-RU"/>
        </w:rPr>
        <w:fldChar w:fldCharType="begin"/>
      </w:r>
      <w:r w:rsidRPr="0065318E">
        <w:rPr>
          <w:rFonts w:ascii="Times New Roman" w:eastAsia="Times New Roman" w:hAnsi="Times New Roman" w:cs="Times New Roman"/>
          <w:lang w:eastAsia="ru-RU"/>
        </w:rPr>
        <w:instrText xml:space="preserve"> INCLUDEPICTURE "/var/folders/3n/rjmbwps523ng8hpw_l_ltj7w0000gn/T/com.microsoft.Word/WebArchiveCopyPasteTempFiles/gxktPX5gcNQ.jpg?size=1347x681&amp;quality=96&amp;sign=74da5915ff1bbdc1fdc7caad72163f07&amp;type=album" \* MERGEFORMATINET </w:instrText>
      </w:r>
      <w:r w:rsidRPr="0065318E">
        <w:rPr>
          <w:rFonts w:ascii="Times New Roman" w:eastAsia="Times New Roman" w:hAnsi="Times New Roman" w:cs="Times New Roman"/>
          <w:lang w:eastAsia="ru-RU"/>
        </w:rPr>
        <w:fldChar w:fldCharType="separate"/>
      </w:r>
      <w:r w:rsidRPr="0065318E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2EC1DFF4" wp14:editId="0C2D1EB6">
            <wp:extent cx="4961130" cy="2507877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484" cy="254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18E">
        <w:rPr>
          <w:rFonts w:ascii="Times New Roman" w:eastAsia="Times New Roman" w:hAnsi="Times New Roman" w:cs="Times New Roman"/>
          <w:lang w:eastAsia="ru-RU"/>
        </w:rPr>
        <w:fldChar w:fldCharType="end"/>
      </w:r>
    </w:p>
    <w:p w14:paraId="23C3F91C" w14:textId="34A20512" w:rsidR="0065318E" w:rsidRDefault="0065318E" w:rsidP="0065318E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14:paraId="46A9567C" w14:textId="6967AFCE" w:rsidR="0065318E" w:rsidRDefault="0065318E" w:rsidP="0065318E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14:paraId="49D06D18" w14:textId="77777777" w:rsidR="0065318E" w:rsidRPr="0065318E" w:rsidRDefault="0065318E" w:rsidP="0065318E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14:paraId="11948530" w14:textId="4D7FB7BB" w:rsidR="0065318E" w:rsidRDefault="0065318E" w:rsidP="006D505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Тест 2</w:t>
      </w:r>
    </w:p>
    <w:p w14:paraId="37B84E56" w14:textId="77777777" w:rsidR="0065318E" w:rsidRPr="006D5052" w:rsidRDefault="0065318E" w:rsidP="006D505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4DE1AE0E" w14:textId="01D07007" w:rsidR="0065318E" w:rsidRPr="0065318E" w:rsidRDefault="0065318E" w:rsidP="0065318E">
      <w:pPr>
        <w:rPr>
          <w:rFonts w:ascii="Times New Roman" w:eastAsia="Times New Roman" w:hAnsi="Times New Roman" w:cs="Times New Roman"/>
          <w:lang w:eastAsia="ru-RU"/>
        </w:rPr>
      </w:pPr>
      <w:r w:rsidRPr="0065318E">
        <w:rPr>
          <w:rFonts w:ascii="Times New Roman" w:eastAsia="Times New Roman" w:hAnsi="Times New Roman" w:cs="Times New Roman"/>
          <w:lang w:eastAsia="ru-RU"/>
        </w:rPr>
        <w:fldChar w:fldCharType="begin"/>
      </w:r>
      <w:r w:rsidRPr="0065318E">
        <w:rPr>
          <w:rFonts w:ascii="Times New Roman" w:eastAsia="Times New Roman" w:hAnsi="Times New Roman" w:cs="Times New Roman"/>
          <w:lang w:eastAsia="ru-RU"/>
        </w:rPr>
        <w:instrText xml:space="preserve"> INCLUDEPICTURE "/var/folders/3n/rjmbwps523ng8hpw_l_ltj7w0000gn/T/com.microsoft.Word/WebArchiveCopyPasteTempFiles/vw3pvCKA-os.jpg?size=1920x984&amp;quality=96&amp;sign=02572256a192cd68780fb0a975ceeeda&amp;type=album" \* MERGEFORMATINET </w:instrText>
      </w:r>
      <w:r w:rsidRPr="0065318E">
        <w:rPr>
          <w:rFonts w:ascii="Times New Roman" w:eastAsia="Times New Roman" w:hAnsi="Times New Roman" w:cs="Times New Roman"/>
          <w:lang w:eastAsia="ru-RU"/>
        </w:rPr>
        <w:fldChar w:fldCharType="separate"/>
      </w:r>
      <w:r w:rsidRPr="0065318E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0030094E" wp14:editId="07451F5A">
            <wp:extent cx="5940425" cy="3044825"/>
            <wp:effectExtent l="0" t="0" r="317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18E">
        <w:rPr>
          <w:rFonts w:ascii="Times New Roman" w:eastAsia="Times New Roman" w:hAnsi="Times New Roman" w:cs="Times New Roman"/>
          <w:lang w:eastAsia="ru-RU"/>
        </w:rPr>
        <w:fldChar w:fldCharType="end"/>
      </w:r>
    </w:p>
    <w:p w14:paraId="015EE514" w14:textId="34667617" w:rsidR="006D5052" w:rsidRDefault="006D5052" w:rsidP="006D505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59CD1704" w14:textId="59B6FAEF" w:rsidR="0065318E" w:rsidRDefault="0065318E" w:rsidP="006D505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Тест 3</w:t>
      </w:r>
    </w:p>
    <w:p w14:paraId="169CEA99" w14:textId="7D8B77B6" w:rsidR="0065318E" w:rsidRPr="0065318E" w:rsidRDefault="0065318E" w:rsidP="0065318E">
      <w:pPr>
        <w:rPr>
          <w:rFonts w:ascii="Times New Roman" w:eastAsia="Times New Roman" w:hAnsi="Times New Roman" w:cs="Times New Roman"/>
          <w:lang w:eastAsia="ru-RU"/>
        </w:rPr>
      </w:pPr>
      <w:r w:rsidRPr="0065318E">
        <w:rPr>
          <w:rFonts w:ascii="Times New Roman" w:eastAsia="Times New Roman" w:hAnsi="Times New Roman" w:cs="Times New Roman"/>
          <w:lang w:eastAsia="ru-RU"/>
        </w:rPr>
        <w:fldChar w:fldCharType="begin"/>
      </w:r>
      <w:r w:rsidRPr="0065318E">
        <w:rPr>
          <w:rFonts w:ascii="Times New Roman" w:eastAsia="Times New Roman" w:hAnsi="Times New Roman" w:cs="Times New Roman"/>
          <w:lang w:eastAsia="ru-RU"/>
        </w:rPr>
        <w:instrText xml:space="preserve"> INCLUDEPICTURE "/var/folders/3n/rjmbwps523ng8hpw_l_ltj7w0000gn/T/com.microsoft.Word/WebArchiveCopyPasteTempFiles/gkBzjHKfJaE.jpg?size=1913x977&amp;quality=96&amp;sign=5f58fc09170dfcfefa06a0d5c23c403d&amp;type=album" \* MERGEFORMATINET </w:instrText>
      </w:r>
      <w:r w:rsidRPr="0065318E">
        <w:rPr>
          <w:rFonts w:ascii="Times New Roman" w:eastAsia="Times New Roman" w:hAnsi="Times New Roman" w:cs="Times New Roman"/>
          <w:lang w:eastAsia="ru-RU"/>
        </w:rPr>
        <w:fldChar w:fldCharType="separate"/>
      </w:r>
      <w:r w:rsidRPr="0065318E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79FA690C" wp14:editId="4920773F">
            <wp:extent cx="5940425" cy="303339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18E">
        <w:rPr>
          <w:rFonts w:ascii="Times New Roman" w:eastAsia="Times New Roman" w:hAnsi="Times New Roman" w:cs="Times New Roman"/>
          <w:lang w:eastAsia="ru-RU"/>
        </w:rPr>
        <w:fldChar w:fldCharType="end"/>
      </w:r>
    </w:p>
    <w:p w14:paraId="5BC58F78" w14:textId="43D47157" w:rsidR="0065318E" w:rsidRDefault="0065318E" w:rsidP="006D505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480CE5A8" w14:textId="31D329B6" w:rsidR="0065318E" w:rsidRDefault="0065318E" w:rsidP="006D505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0CF3F021" w14:textId="054FE0A2" w:rsidR="0065318E" w:rsidRDefault="0065318E" w:rsidP="006D505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646954A1" w14:textId="37E0A404" w:rsidR="0065318E" w:rsidRDefault="0065318E" w:rsidP="006D505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40010D23" w14:textId="0361CFD6" w:rsidR="0065318E" w:rsidRDefault="0065318E" w:rsidP="006D505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5A6EE93B" w14:textId="6BF667E1" w:rsidR="0065318E" w:rsidRDefault="0065318E" w:rsidP="006D505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66FC0EB5" w14:textId="6ECD2C37" w:rsidR="0065318E" w:rsidRDefault="0065318E" w:rsidP="006D505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1A84F707" w14:textId="77777777" w:rsidR="0065318E" w:rsidRDefault="0065318E" w:rsidP="006D505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4471846F" w14:textId="60A46084" w:rsidR="0065318E" w:rsidRDefault="0065318E" w:rsidP="006D505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Тест 4</w:t>
      </w:r>
    </w:p>
    <w:p w14:paraId="1B011C93" w14:textId="435057DF" w:rsidR="0065318E" w:rsidRPr="0065318E" w:rsidRDefault="0065318E" w:rsidP="0065318E">
      <w:pPr>
        <w:rPr>
          <w:rFonts w:ascii="Times New Roman" w:eastAsia="Times New Roman" w:hAnsi="Times New Roman" w:cs="Times New Roman"/>
          <w:lang w:eastAsia="ru-RU"/>
        </w:rPr>
      </w:pPr>
      <w:r w:rsidRPr="0065318E">
        <w:rPr>
          <w:rFonts w:ascii="Times New Roman" w:eastAsia="Times New Roman" w:hAnsi="Times New Roman" w:cs="Times New Roman"/>
          <w:lang w:eastAsia="ru-RU"/>
        </w:rPr>
        <w:fldChar w:fldCharType="begin"/>
      </w:r>
      <w:r w:rsidRPr="0065318E">
        <w:rPr>
          <w:rFonts w:ascii="Times New Roman" w:eastAsia="Times New Roman" w:hAnsi="Times New Roman" w:cs="Times New Roman"/>
          <w:lang w:eastAsia="ru-RU"/>
        </w:rPr>
        <w:instrText xml:space="preserve"> INCLUDEPICTURE "/var/folders/3n/rjmbwps523ng8hpw_l_ltj7w0000gn/T/com.microsoft.Word/WebArchiveCopyPasteTempFiles/REldJLWbR_Y.jpg?size=1910x972&amp;quality=96&amp;sign=c0450aa729a7c92047491dd88d57ab48&amp;type=album" \* MERGEFORMATINET </w:instrText>
      </w:r>
      <w:r w:rsidRPr="0065318E">
        <w:rPr>
          <w:rFonts w:ascii="Times New Roman" w:eastAsia="Times New Roman" w:hAnsi="Times New Roman" w:cs="Times New Roman"/>
          <w:lang w:eastAsia="ru-RU"/>
        </w:rPr>
        <w:fldChar w:fldCharType="separate"/>
      </w:r>
      <w:r w:rsidRPr="0065318E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451D959A" wp14:editId="725F0BB0">
            <wp:extent cx="5940425" cy="30232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18E">
        <w:rPr>
          <w:rFonts w:ascii="Times New Roman" w:eastAsia="Times New Roman" w:hAnsi="Times New Roman" w:cs="Times New Roman"/>
          <w:lang w:eastAsia="ru-RU"/>
        </w:rPr>
        <w:fldChar w:fldCharType="end"/>
      </w:r>
    </w:p>
    <w:p w14:paraId="1D1793C7" w14:textId="7C47E671" w:rsidR="0065318E" w:rsidRDefault="0065318E" w:rsidP="006D505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6D60747C" w14:textId="01ADA7D8" w:rsidR="0065318E" w:rsidRDefault="0065318E" w:rsidP="006D505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Тест 5</w:t>
      </w:r>
    </w:p>
    <w:p w14:paraId="56DE9766" w14:textId="7B140C26" w:rsidR="0065318E" w:rsidRPr="0065318E" w:rsidRDefault="0065318E" w:rsidP="0065318E">
      <w:pPr>
        <w:rPr>
          <w:rFonts w:ascii="Times New Roman" w:eastAsia="Times New Roman" w:hAnsi="Times New Roman" w:cs="Times New Roman"/>
          <w:lang w:eastAsia="ru-RU"/>
        </w:rPr>
      </w:pPr>
      <w:r w:rsidRPr="0065318E">
        <w:rPr>
          <w:rFonts w:ascii="Times New Roman" w:eastAsia="Times New Roman" w:hAnsi="Times New Roman" w:cs="Times New Roman"/>
          <w:lang w:eastAsia="ru-RU"/>
        </w:rPr>
        <w:fldChar w:fldCharType="begin"/>
      </w:r>
      <w:r w:rsidRPr="0065318E">
        <w:rPr>
          <w:rFonts w:ascii="Times New Roman" w:eastAsia="Times New Roman" w:hAnsi="Times New Roman" w:cs="Times New Roman"/>
          <w:lang w:eastAsia="ru-RU"/>
        </w:rPr>
        <w:instrText xml:space="preserve"> INCLUDEPICTURE "/var/folders/3n/rjmbwps523ng8hpw_l_ltj7w0000gn/T/com.microsoft.Word/WebArchiveCopyPasteTempFiles/2S2HFdbsXMY.jpg?size=1909x899&amp;quality=96&amp;sign=86b2022d1fa74da83f5efe6bcec991bb&amp;type=album" \* MERGEFORMATINET </w:instrText>
      </w:r>
      <w:r w:rsidRPr="0065318E">
        <w:rPr>
          <w:rFonts w:ascii="Times New Roman" w:eastAsia="Times New Roman" w:hAnsi="Times New Roman" w:cs="Times New Roman"/>
          <w:lang w:eastAsia="ru-RU"/>
        </w:rPr>
        <w:fldChar w:fldCharType="separate"/>
      </w:r>
      <w:r w:rsidRPr="0065318E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3F3106CC" wp14:editId="3A84288A">
            <wp:extent cx="5940425" cy="279717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18E">
        <w:rPr>
          <w:rFonts w:ascii="Times New Roman" w:eastAsia="Times New Roman" w:hAnsi="Times New Roman" w:cs="Times New Roman"/>
          <w:lang w:eastAsia="ru-RU"/>
        </w:rPr>
        <w:fldChar w:fldCharType="end"/>
      </w:r>
    </w:p>
    <w:p w14:paraId="7E0CC63B" w14:textId="77777777" w:rsidR="0065318E" w:rsidRPr="006D5052" w:rsidRDefault="0065318E" w:rsidP="006D505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3B1E3058" w14:textId="77777777" w:rsidR="006D5052" w:rsidRPr="00A73181" w:rsidRDefault="006D5052" w:rsidP="006D505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559C260D" w14:textId="77777777" w:rsidR="006D5052" w:rsidRDefault="006D5052" w:rsidP="006D505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7C556DC4" w14:textId="77777777" w:rsidR="006D5052" w:rsidRDefault="006D5052" w:rsidP="006D505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4449806E" w14:textId="77777777" w:rsidR="006D5052" w:rsidRDefault="006D5052" w:rsidP="006D505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32DA51CC" w14:textId="77777777" w:rsidR="006D5052" w:rsidRDefault="006D5052" w:rsidP="006D505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2C502F32" w14:textId="77777777" w:rsidR="0065318E" w:rsidRDefault="0065318E" w:rsidP="006D505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08D1309E" w14:textId="09F56343" w:rsidR="00E059D7" w:rsidRDefault="0065318E" w:rsidP="006D505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9. </w:t>
      </w:r>
      <w:r w:rsidR="00E059D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Дневник отладки </w:t>
      </w:r>
      <w:r w:rsidR="00E059D7">
        <w:rPr>
          <w:rFonts w:ascii="Times New Roman" w:hAnsi="Times New Roman" w:cs="Times New Roman"/>
          <w:color w:val="000000"/>
          <w:sz w:val="18"/>
          <w:szCs w:val="18"/>
        </w:rPr>
        <w:t>должен содержать дату и время сеансов отладки, и основные события</w:t>
      </w:r>
      <w:r w:rsidR="00E059D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E059D7">
        <w:rPr>
          <w:rFonts w:ascii="Times New Roman" w:hAnsi="Times New Roman" w:cs="Times New Roman"/>
          <w:color w:val="000000"/>
          <w:sz w:val="18"/>
          <w:szCs w:val="18"/>
        </w:rPr>
        <w:t>(ошибки в сценарии и программе,</w:t>
      </w:r>
      <w:r w:rsidR="00E059D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E059D7">
        <w:rPr>
          <w:rFonts w:ascii="Times New Roman" w:hAnsi="Times New Roman" w:cs="Times New Roman"/>
          <w:color w:val="000000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5C42E52E" w14:textId="77777777" w:rsidR="00E059D7" w:rsidRDefault="00E059D7" w:rsidP="00E059D7">
      <w:pPr>
        <w:autoSpaceDE w:val="0"/>
        <w:autoSpaceDN w:val="0"/>
        <w:adjustRightInd w:val="0"/>
        <w:spacing w:line="265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tbl>
      <w:tblPr>
        <w:tblW w:w="0" w:type="auto"/>
        <w:tblInd w:w="-11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36"/>
        <w:gridCol w:w="540"/>
        <w:gridCol w:w="520"/>
        <w:gridCol w:w="660"/>
        <w:gridCol w:w="2040"/>
        <w:gridCol w:w="2600"/>
        <w:gridCol w:w="2440"/>
      </w:tblGrid>
      <w:tr w:rsidR="00E059D7" w14:paraId="631D04EA" w14:textId="77777777" w:rsidTr="0049249D">
        <w:tc>
          <w:tcPr>
            <w:tcW w:w="2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D5EF001" w14:textId="77777777" w:rsidR="00E059D7" w:rsidRDefault="00E059D7" w:rsidP="0049249D">
            <w:pPr>
              <w:autoSpaceDE w:val="0"/>
              <w:autoSpaceDN w:val="0"/>
              <w:adjustRightInd w:val="0"/>
              <w:ind w:left="16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E2A051F" w14:textId="77777777" w:rsidR="00E059D7" w:rsidRDefault="00E059D7" w:rsidP="0049249D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Лаб.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7D1336EC" w14:textId="77777777" w:rsidR="00E059D7" w:rsidRDefault="00E059D7" w:rsidP="0049249D">
            <w:pPr>
              <w:autoSpaceDE w:val="0"/>
              <w:autoSpaceDN w:val="0"/>
              <w:adjustRightInd w:val="0"/>
              <w:ind w:left="1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52EF292" w14:textId="77777777" w:rsidR="00E059D7" w:rsidRDefault="00E059D7" w:rsidP="0049249D">
            <w:pPr>
              <w:autoSpaceDE w:val="0"/>
              <w:autoSpaceDN w:val="0"/>
              <w:adjustRightInd w:val="0"/>
              <w:ind w:left="1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Время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51CA82D" w14:textId="77777777" w:rsidR="00E059D7" w:rsidRDefault="00E059D7" w:rsidP="0049249D">
            <w:pPr>
              <w:autoSpaceDE w:val="0"/>
              <w:autoSpaceDN w:val="0"/>
              <w:adjustRightInd w:val="0"/>
              <w:ind w:left="7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Событие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76C97B8" w14:textId="77777777" w:rsidR="00E059D7" w:rsidRDefault="00E059D7" w:rsidP="0049249D">
            <w:pPr>
              <w:autoSpaceDE w:val="0"/>
              <w:autoSpaceDN w:val="0"/>
              <w:adjustRightInd w:val="0"/>
              <w:ind w:left="22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C0551BA" w14:textId="77777777" w:rsidR="00E059D7" w:rsidRDefault="00E059D7" w:rsidP="0049249D">
            <w:pPr>
              <w:autoSpaceDE w:val="0"/>
              <w:autoSpaceDN w:val="0"/>
              <w:adjustRightInd w:val="0"/>
              <w:ind w:left="8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Примечание</w:t>
            </w:r>
          </w:p>
        </w:tc>
      </w:tr>
      <w:tr w:rsidR="00E059D7" w14:paraId="73E0CAA4" w14:textId="77777777" w:rsidTr="0049249D">
        <w:tblPrEx>
          <w:tblBorders>
            <w:top w:val="none" w:sz="0" w:space="0" w:color="auto"/>
          </w:tblBorders>
        </w:tblPrEx>
        <w:tc>
          <w:tcPr>
            <w:tcW w:w="22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B52759F" w14:textId="77777777" w:rsidR="00E059D7" w:rsidRDefault="00E059D7" w:rsidP="0049249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5775530" w14:textId="77777777" w:rsidR="00E059D7" w:rsidRDefault="00E059D7" w:rsidP="0049249D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или</w:t>
            </w:r>
          </w:p>
        </w:tc>
        <w:tc>
          <w:tcPr>
            <w:tcW w:w="52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E0BF92A" w14:textId="77777777" w:rsidR="00E059D7" w:rsidRDefault="00E059D7" w:rsidP="0049249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C629B39" w14:textId="77777777" w:rsidR="00E059D7" w:rsidRDefault="00E059D7" w:rsidP="0049249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DE9A0D0" w14:textId="77777777" w:rsidR="00E059D7" w:rsidRDefault="00E059D7" w:rsidP="0049249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6CB33DD" w14:textId="77777777" w:rsidR="00E059D7" w:rsidRDefault="00E059D7" w:rsidP="0049249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7C917920" w14:textId="77777777" w:rsidR="00E059D7" w:rsidRDefault="00E059D7" w:rsidP="0049249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</w:tr>
      <w:tr w:rsidR="00E059D7" w14:paraId="2F889B45" w14:textId="77777777" w:rsidTr="0049249D">
        <w:tblPrEx>
          <w:tblBorders>
            <w:top w:val="none" w:sz="0" w:space="0" w:color="auto"/>
          </w:tblBorders>
        </w:tblPrEx>
        <w:tc>
          <w:tcPr>
            <w:tcW w:w="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1CAE5E6" w14:textId="77777777" w:rsidR="00E059D7" w:rsidRDefault="00E059D7" w:rsidP="0049249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FE266D2" w14:textId="77777777" w:rsidR="00E059D7" w:rsidRDefault="00E059D7" w:rsidP="0049249D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дом.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B8F5DF5" w14:textId="77777777" w:rsidR="00E059D7" w:rsidRDefault="00E059D7" w:rsidP="0049249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6144769" w14:textId="77777777" w:rsidR="00E059D7" w:rsidRDefault="00E059D7" w:rsidP="0049249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30464F5" w14:textId="77777777" w:rsidR="00E059D7" w:rsidRDefault="00E059D7" w:rsidP="0049249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AA1CE5D" w14:textId="77777777" w:rsidR="00E059D7" w:rsidRDefault="00E059D7" w:rsidP="0049249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C76AAF0" w14:textId="77777777" w:rsidR="00E059D7" w:rsidRDefault="00E059D7" w:rsidP="0049249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</w:tr>
      <w:tr w:rsidR="00E059D7" w14:paraId="7D59C174" w14:textId="77777777" w:rsidTr="0049249D"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6B976FE" w14:textId="77777777" w:rsidR="00E059D7" w:rsidRDefault="00E059D7" w:rsidP="0049249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416A858" w14:textId="77777777" w:rsidR="00E059D7" w:rsidRDefault="00E059D7" w:rsidP="0049249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445090A" w14:textId="77777777" w:rsidR="00E059D7" w:rsidRDefault="00E059D7" w:rsidP="0049249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778B301" w14:textId="77777777" w:rsidR="00E059D7" w:rsidRDefault="00E059D7" w:rsidP="0049249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7C77F631" w14:textId="77777777" w:rsidR="00E059D7" w:rsidRDefault="00E059D7" w:rsidP="0049249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12CA4EC" w14:textId="77777777" w:rsidR="00E059D7" w:rsidRDefault="00E059D7" w:rsidP="0049249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8BFB399" w14:textId="77777777" w:rsidR="00E059D7" w:rsidRDefault="00E059D7" w:rsidP="0049249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775F8D47" w14:textId="77777777" w:rsidR="00E059D7" w:rsidRDefault="00E059D7" w:rsidP="00E059D7">
      <w:pPr>
        <w:autoSpaceDE w:val="0"/>
        <w:autoSpaceDN w:val="0"/>
        <w:adjustRightInd w:val="0"/>
        <w:spacing w:line="197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27BBCCAA" w14:textId="629156E4" w:rsidR="00E059D7" w:rsidRDefault="00E059D7" w:rsidP="00E059D7">
      <w:pPr>
        <w:numPr>
          <w:ilvl w:val="0"/>
          <w:numId w:val="6"/>
        </w:numPr>
        <w:tabs>
          <w:tab w:val="left" w:pos="410"/>
          <w:tab w:val="left" w:pos="760"/>
        </w:tabs>
        <w:autoSpaceDE w:val="0"/>
        <w:autoSpaceDN w:val="0"/>
        <w:adjustRightInd w:val="0"/>
        <w:ind w:left="760" w:hanging="76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Замечания автора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по существу работы </w:t>
      </w:r>
    </w:p>
    <w:p w14:paraId="6AA75093" w14:textId="77777777" w:rsidR="00E059D7" w:rsidRDefault="00E059D7" w:rsidP="00E059D7">
      <w:pPr>
        <w:autoSpaceDE w:val="0"/>
        <w:autoSpaceDN w:val="0"/>
        <w:adjustRightInd w:val="0"/>
        <w:spacing w:line="20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1F42D8FD" w14:textId="2D918CD4" w:rsidR="0065318E" w:rsidRPr="000A7A44" w:rsidRDefault="0065318E" w:rsidP="0065318E">
      <w:pPr>
        <w:tabs>
          <w:tab w:val="left" w:pos="760"/>
        </w:tabs>
      </w:pPr>
      <w:r w:rsidRPr="0065318E">
        <w:rPr>
          <w:rFonts w:ascii="Times New Roman" w:hAnsi="Times New Roman" w:cs="Times New Roman"/>
          <w:b/>
          <w:bCs/>
          <w:color w:val="000000"/>
          <w:sz w:val="20"/>
          <w:szCs w:val="20"/>
        </w:rPr>
        <w:t>11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.</w:t>
      </w:r>
      <w:r w:rsidRPr="0065318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E059D7" w:rsidRPr="0065318E">
        <w:rPr>
          <w:rFonts w:ascii="Times New Roman" w:hAnsi="Times New Roman" w:cs="Times New Roman"/>
          <w:b/>
          <w:bCs/>
          <w:color w:val="000000"/>
          <w:sz w:val="20"/>
          <w:szCs w:val="20"/>
        </w:rPr>
        <w:t>Выводы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:</w:t>
      </w:r>
      <w:r w:rsidR="00E059D7" w:rsidRPr="0065318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я</w:t>
      </w:r>
      <w:r w:rsidRPr="0065318E">
        <w:rPr>
          <w:rFonts w:ascii="Times New Roman" w:hAnsi="Times New Roman" w:cs="Times New Roman"/>
          <w:sz w:val="18"/>
          <w:szCs w:val="18"/>
        </w:rPr>
        <w:t xml:space="preserve"> научился создавать диаграммы Тьюринга</w:t>
      </w:r>
    </w:p>
    <w:p w14:paraId="0C533DA6" w14:textId="628B2BDD" w:rsidR="00E059D7" w:rsidRDefault="00E059D7" w:rsidP="0065318E">
      <w:pPr>
        <w:tabs>
          <w:tab w:val="left" w:pos="410"/>
          <w:tab w:val="left" w:pos="76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7070AED7" w14:textId="77777777" w:rsidR="00E059D7" w:rsidRDefault="00E059D7" w:rsidP="00E059D7">
      <w:r>
        <w:rPr>
          <w:rFonts w:ascii="Times New Roman" w:hAnsi="Times New Roman" w:cs="Times New Roman"/>
          <w:color w:val="000000"/>
          <w:sz w:val="20"/>
          <w:szCs w:val="20"/>
        </w:rPr>
        <w:t>Подпись студента _________________</w:t>
      </w:r>
    </w:p>
    <w:p w14:paraId="49188232" w14:textId="77777777" w:rsidR="000E644A" w:rsidRDefault="000E644A"/>
    <w:sectPr w:rsidR="000E64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Noto Sans CJK SC">
    <w:panose1 w:val="020B0604020202020204"/>
    <w:charset w:val="00"/>
    <w:family w:val="auto"/>
    <w:pitch w:val="variable"/>
  </w:font>
  <w:font w:name="Lohit Devanagari">
    <w:altName w:val="Times New Roman"/>
    <w:panose1 w:val="020B0604020202020204"/>
    <w:charset w:val="00"/>
    <w:family w:val="auto"/>
    <w:pitch w:val="variable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2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4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5"/>
    <w:multiLevelType w:val="hybridMultilevel"/>
    <w:tmpl w:val="00000005"/>
    <w:lvl w:ilvl="0" w:tplc="00000191">
      <w:start w:val="7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6"/>
    <w:multiLevelType w:val="hybridMultilevel"/>
    <w:tmpl w:val="00000006"/>
    <w:lvl w:ilvl="0" w:tplc="000001F5">
      <w:start w:val="8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8"/>
    <w:multiLevelType w:val="hybridMultilevel"/>
    <w:tmpl w:val="00000008"/>
    <w:lvl w:ilvl="0" w:tplc="000002BD">
      <w:start w:val="10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9"/>
    <w:multiLevelType w:val="hybridMultilevel"/>
    <w:tmpl w:val="7C0C4730"/>
    <w:lvl w:ilvl="0" w:tplc="8D4AEF08">
      <w:start w:val="1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6BC060A"/>
    <w:multiLevelType w:val="hybridMultilevel"/>
    <w:tmpl w:val="B31603DC"/>
    <w:lvl w:ilvl="0" w:tplc="D3F0266E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0" w:hanging="360"/>
      </w:pPr>
    </w:lvl>
    <w:lvl w:ilvl="2" w:tplc="0419001B" w:tentative="1">
      <w:start w:val="1"/>
      <w:numFmt w:val="lowerRoman"/>
      <w:lvlText w:val="%3."/>
      <w:lvlJc w:val="right"/>
      <w:pPr>
        <w:ind w:left="2150" w:hanging="180"/>
      </w:pPr>
    </w:lvl>
    <w:lvl w:ilvl="3" w:tplc="0419000F" w:tentative="1">
      <w:start w:val="1"/>
      <w:numFmt w:val="decimal"/>
      <w:lvlText w:val="%4."/>
      <w:lvlJc w:val="left"/>
      <w:pPr>
        <w:ind w:left="2870" w:hanging="360"/>
      </w:pPr>
    </w:lvl>
    <w:lvl w:ilvl="4" w:tplc="04190019" w:tentative="1">
      <w:start w:val="1"/>
      <w:numFmt w:val="lowerLetter"/>
      <w:lvlText w:val="%5."/>
      <w:lvlJc w:val="left"/>
      <w:pPr>
        <w:ind w:left="3590" w:hanging="360"/>
      </w:pPr>
    </w:lvl>
    <w:lvl w:ilvl="5" w:tplc="0419001B" w:tentative="1">
      <w:start w:val="1"/>
      <w:numFmt w:val="lowerRoman"/>
      <w:lvlText w:val="%6."/>
      <w:lvlJc w:val="right"/>
      <w:pPr>
        <w:ind w:left="4310" w:hanging="180"/>
      </w:pPr>
    </w:lvl>
    <w:lvl w:ilvl="6" w:tplc="0419000F" w:tentative="1">
      <w:start w:val="1"/>
      <w:numFmt w:val="decimal"/>
      <w:lvlText w:val="%7."/>
      <w:lvlJc w:val="left"/>
      <w:pPr>
        <w:ind w:left="5030" w:hanging="360"/>
      </w:pPr>
    </w:lvl>
    <w:lvl w:ilvl="7" w:tplc="04190019" w:tentative="1">
      <w:start w:val="1"/>
      <w:numFmt w:val="lowerLetter"/>
      <w:lvlText w:val="%8."/>
      <w:lvlJc w:val="left"/>
      <w:pPr>
        <w:ind w:left="5750" w:hanging="360"/>
      </w:pPr>
    </w:lvl>
    <w:lvl w:ilvl="8" w:tplc="041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8" w15:restartNumberingAfterBreak="0">
    <w:nsid w:val="2B6F0827"/>
    <w:multiLevelType w:val="hybridMultilevel"/>
    <w:tmpl w:val="C624C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E3505E"/>
    <w:multiLevelType w:val="hybridMultilevel"/>
    <w:tmpl w:val="5B1A6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142AD1"/>
    <w:multiLevelType w:val="hybridMultilevel"/>
    <w:tmpl w:val="BCC8C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8"/>
  </w:num>
  <w:num w:numId="9">
    <w:abstractNumId w:val="10"/>
  </w:num>
  <w:num w:numId="10">
    <w:abstractNumId w:val="9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9D7"/>
    <w:rsid w:val="000E644A"/>
    <w:rsid w:val="0065318E"/>
    <w:rsid w:val="006D5052"/>
    <w:rsid w:val="008F3E4E"/>
    <w:rsid w:val="009E2B1E"/>
    <w:rsid w:val="00A73181"/>
    <w:rsid w:val="00E059D7"/>
    <w:rsid w:val="00F76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B39950"/>
  <w15:chartTrackingRefBased/>
  <w15:docId w15:val="{A22678B5-5A00-5149-9373-2409899A4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59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E059D7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lang w:eastAsia="zh-CN" w:bidi="hi-IN"/>
    </w:rPr>
  </w:style>
  <w:style w:type="paragraph" w:styleId="a3">
    <w:name w:val="List Paragraph"/>
    <w:basedOn w:val="a"/>
    <w:uiPriority w:val="34"/>
    <w:qFormat/>
    <w:rsid w:val="00E059D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059D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7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1045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2021-10-25T14:19:00Z</dcterms:created>
  <dcterms:modified xsi:type="dcterms:W3CDTF">2021-10-25T15:28:00Z</dcterms:modified>
</cp:coreProperties>
</file>