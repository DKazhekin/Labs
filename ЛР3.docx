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1D19" w14:textId="1A7259F5" w:rsidR="008F3E0C" w:rsidRDefault="008F3E0C" w:rsidP="008F3E0C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="009039C4">
        <w:rPr>
          <w:rFonts w:ascii="Times New Roman" w:hAnsi="Times New Roman" w:cs="Times New Roman"/>
          <w:b/>
          <w:bCs/>
          <w:color w:val="000000"/>
          <w:sz w:val="30"/>
          <w:szCs w:val="30"/>
        </w:rPr>
        <w:t>3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>по курсу_____1_________</w:t>
      </w:r>
    </w:p>
    <w:p w14:paraId="6BC0207F" w14:textId="77777777" w:rsidR="008F3E0C" w:rsidRDefault="008F3E0C" w:rsidP="008F3E0C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44AB8EDD" w14:textId="77777777" w:rsidR="008F3E0C" w:rsidRDefault="008F3E0C" w:rsidP="008F3E0C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9__</w:t>
      </w:r>
    </w:p>
    <w:p w14:paraId="04948F54" w14:textId="77777777" w:rsidR="008F3E0C" w:rsidRDefault="008F3E0C" w:rsidP="008F3E0C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524B313A" w14:textId="77777777" w:rsidR="008F3E0C" w:rsidRP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29AC6240" w14:textId="77777777" w:rsidR="008F3E0C" w:rsidRPr="008F3E0C" w:rsidRDefault="008F3E0C" w:rsidP="008F3E0C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55420578" w14:textId="10B3721A" w:rsidR="008F3E0C" w:rsidRDefault="008F3E0C" w:rsidP="008F3E0C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Работа выполнена: </w:t>
      </w:r>
    </w:p>
    <w:p w14:paraId="60D8ACBA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73673721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59BAEBD7" w14:textId="77777777" w:rsidR="008F3E0C" w:rsidRDefault="008F3E0C" w:rsidP="008F3E0C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72F684DF" w14:textId="77777777" w:rsidR="008F3E0C" w:rsidRDefault="008F3E0C" w:rsidP="008F3E0C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7654632F" w14:textId="77777777" w:rsidR="008F3E0C" w:rsidRDefault="008F3E0C" w:rsidP="008F3E0C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1E6DEBCD" w14:textId="77777777" w:rsidR="008F3E0C" w:rsidRDefault="008F3E0C" w:rsidP="008F3E0C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79FBD656" w14:textId="77777777" w:rsidR="008F3E0C" w:rsidRDefault="008F3E0C" w:rsidP="008F3E0C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4D5A8A4B" w14:textId="77777777" w:rsidR="008F3E0C" w:rsidRDefault="008F3E0C" w:rsidP="008F3E0C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25782C33" w14:textId="77777777" w:rsidR="008F3E0C" w:rsidRDefault="008F3E0C" w:rsidP="008F3E0C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0E4468E9" w14:textId="1E3C1F91" w:rsidR="008F3E0C" w:rsidRDefault="008F3E0C" w:rsidP="008F3E0C">
      <w:pPr>
        <w:numPr>
          <w:ilvl w:val="1"/>
          <w:numId w:val="1"/>
        </w:numPr>
        <w:tabs>
          <w:tab w:val="left" w:pos="5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="009039C4" w:rsidRPr="009039C4">
        <w:rPr>
          <w:rFonts w:ascii="Times New Roman" w:hAnsi="Times New Roman" w:cs="Times New Roman"/>
          <w:color w:val="000000"/>
          <w:sz w:val="18"/>
          <w:szCs w:val="18"/>
        </w:rPr>
        <w:t>сети</w:t>
      </w:r>
      <w:proofErr w:type="gramEnd"/>
      <w:r w:rsidR="009039C4" w:rsidRPr="009039C4">
        <w:rPr>
          <w:rFonts w:ascii="Times New Roman" w:hAnsi="Times New Roman" w:cs="Times New Roman"/>
          <w:color w:val="000000"/>
          <w:sz w:val="18"/>
          <w:szCs w:val="18"/>
        </w:rPr>
        <w:t xml:space="preserve"> и телекоммуникации в ОС UNIX</w:t>
      </w:r>
    </w:p>
    <w:p w14:paraId="717977F3" w14:textId="77777777" w:rsidR="008F3E0C" w:rsidRDefault="008F3E0C" w:rsidP="008F3E0C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04EDBF6" w14:textId="43A30B03" w:rsidR="009039C4" w:rsidRDefault="009C57A1" w:rsidP="009C57A1">
      <w:pPr>
        <w:tabs>
          <w:tab w:val="left" w:pos="354"/>
        </w:tabs>
        <w:rPr>
          <w:rFonts w:eastAsia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2.  </w:t>
      </w:r>
      <w:r w:rsidR="008F3E0C"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работы: </w:t>
      </w:r>
      <w:r w:rsidR="009039C4" w:rsidRPr="009039C4">
        <w:rPr>
          <w:rFonts w:ascii="Times New Roman" w:hAnsi="Times New Roman" w:cs="Times New Roman"/>
          <w:color w:val="000000"/>
          <w:sz w:val="18"/>
          <w:szCs w:val="18"/>
        </w:rPr>
        <w:t>овладеть сетевыми средствами и средствами архивации и упаковки системы ОС UNIX</w:t>
      </w:r>
    </w:p>
    <w:p w14:paraId="022D314B" w14:textId="4683182A" w:rsidR="008F3E0C" w:rsidRDefault="008F3E0C" w:rsidP="009C57A1">
      <w:pPr>
        <w:numPr>
          <w:ilvl w:val="0"/>
          <w:numId w:val="13"/>
        </w:numPr>
        <w:tabs>
          <w:tab w:val="left" w:pos="354"/>
        </w:tabs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9039C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 w:rsidRPr="009039C4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9039C4">
        <w:rPr>
          <w:rFonts w:ascii="Times New Roman" w:hAnsi="Times New Roman" w:cs="Times New Roman"/>
          <w:i/>
          <w:iCs/>
          <w:color w:val="000000"/>
          <w:sz w:val="20"/>
          <w:szCs w:val="20"/>
        </w:rPr>
        <w:t>вариант №</w:t>
      </w:r>
      <w:r w:rsidRPr="009039C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gramStart"/>
      <w:r w:rsidRPr="009039C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Pr="009039C4">
        <w:rPr>
          <w:rFonts w:ascii="Times New Roman" w:hAnsi="Times New Roman" w:cs="Times New Roman"/>
          <w:color w:val="000000"/>
          <w:sz w:val="20"/>
          <w:szCs w:val="20"/>
        </w:rPr>
        <w:t>)</w:t>
      </w:r>
      <w:proofErr w:type="gramEnd"/>
      <w:r w:rsidRPr="009039C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 </w:t>
      </w:r>
    </w:p>
    <w:p w14:paraId="1EF6E081" w14:textId="4E3F1061" w:rsidR="008F3E0C" w:rsidRPr="008A6660" w:rsidRDefault="008F3E0C" w:rsidP="008A6660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Оборудование </w:t>
      </w:r>
      <w:r>
        <w:rPr>
          <w:rFonts w:ascii="Times New Roman" w:hAnsi="Times New Roman" w:cs="Times New Roman"/>
          <w:color w:val="000000"/>
          <w:sz w:val="20"/>
          <w:szCs w:val="20"/>
        </w:rPr>
        <w:t>(лабораторное):</w:t>
      </w:r>
    </w:p>
    <w:p w14:paraId="72E0D912" w14:textId="77777777" w:rsidR="008A6660" w:rsidRPr="008A6660" w:rsidRDefault="008A6660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36F47BE7" w14:textId="77777777" w:rsidR="008A6660" w:rsidRPr="008A6660" w:rsidRDefault="008A6660" w:rsidP="008A6660">
      <w:pPr>
        <w:pStyle w:val="a3"/>
        <w:numPr>
          <w:ilvl w:val="0"/>
          <w:numId w:val="3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C422A34" w14:textId="77777777" w:rsidR="008A6660" w:rsidRPr="008A6660" w:rsidRDefault="008A6660" w:rsidP="008A666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167E3BE" w14:textId="3EE201FE" w:rsidR="008F3E0C" w:rsidRPr="008A6660" w:rsidRDefault="008A6660" w:rsidP="008A6660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8F3E0C"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7998B1BB" w14:textId="77777777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54250399" w14:textId="77777777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6B1D022D" w14:textId="70405A68" w:rsidR="008F3E0C" w:rsidRDefault="008F3E0C" w:rsidP="008A666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 </w:t>
      </w:r>
      <w:r w:rsidR="008A6660">
        <w:rPr>
          <w:rFonts w:ascii="Times New Roman" w:hAnsi="Times New Roman" w:cs="Times New Roman"/>
          <w:color w:val="000000"/>
          <w:sz w:val="20"/>
          <w:szCs w:val="20"/>
        </w:rPr>
        <w:t>  </w:t>
      </w:r>
      <w:proofErr w:type="spellStart"/>
      <w:r w:rsidR="008A6660"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EC5ED5E" w14:textId="77777777" w:rsidR="008F3E0C" w:rsidRDefault="008F3E0C" w:rsidP="008F3E0C">
      <w:pPr>
        <w:autoSpaceDE w:val="0"/>
        <w:autoSpaceDN w:val="0"/>
        <w:adjustRightInd w:val="0"/>
        <w:spacing w:line="218" w:lineRule="auto"/>
        <w:ind w:right="-1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6A302588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8126FD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ruptime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 – показывает виртуальные машины в сети и их статус </w:t>
      </w:r>
      <w:proofErr w:type="gramStart"/>
      <w:r w:rsidRPr="009039C4">
        <w:rPr>
          <w:rFonts w:ascii="Times New Roman" w:hAnsi="Times New Roman" w:cs="Times New Roman"/>
          <w:sz w:val="18"/>
          <w:szCs w:val="18"/>
        </w:rPr>
        <w:t>( работает</w:t>
      </w:r>
      <w:proofErr w:type="gramEnd"/>
      <w:r w:rsidRPr="009039C4">
        <w:rPr>
          <w:rFonts w:ascii="Times New Roman" w:hAnsi="Times New Roman" w:cs="Times New Roman"/>
          <w:sz w:val="18"/>
          <w:szCs w:val="18"/>
        </w:rPr>
        <w:t>/не работает )</w:t>
      </w:r>
    </w:p>
    <w:p w14:paraId="46591C9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ping</w:t>
      </w:r>
      <w:r w:rsidRPr="009039C4">
        <w:rPr>
          <w:rFonts w:ascii="Times New Roman" w:hAnsi="Times New Roman" w:cs="Times New Roman"/>
          <w:sz w:val="18"/>
          <w:szCs w:val="18"/>
        </w:rPr>
        <w:t xml:space="preserve"> *адрес виртуальной машины* - проверка доступа к виртуальной машине</w:t>
      </w:r>
    </w:p>
    <w:p w14:paraId="63A9A68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rlogin</w:t>
      </w:r>
      <w:r w:rsidRPr="009039C4">
        <w:rPr>
          <w:rFonts w:ascii="Times New Roman" w:hAnsi="Times New Roman" w:cs="Times New Roman"/>
          <w:sz w:val="18"/>
          <w:szCs w:val="18"/>
        </w:rPr>
        <w:t xml:space="preserve"> *адрес виртуальной машины* = </w:t>
      </w:r>
      <w:proofErr w:type="spellStart"/>
      <w:r w:rsidRPr="009039C4">
        <w:rPr>
          <w:rFonts w:ascii="Times New Roman" w:hAnsi="Times New Roman" w:cs="Times New Roman"/>
          <w:sz w:val="18"/>
          <w:szCs w:val="18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 *адрес виртуальной машины* - подключение к виртуальной машине</w:t>
      </w:r>
    </w:p>
    <w:p w14:paraId="7E65E67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Копирование файла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039C4">
        <w:rPr>
          <w:rFonts w:ascii="Times New Roman" w:hAnsi="Times New Roman" w:cs="Times New Roman"/>
          <w:b/>
          <w:sz w:val="18"/>
          <w:szCs w:val="18"/>
        </w:rPr>
        <w:t>1</w:t>
      </w:r>
      <w:r w:rsidRPr="009039C4">
        <w:rPr>
          <w:rFonts w:ascii="Times New Roman" w:hAnsi="Times New Roman" w:cs="Times New Roman"/>
          <w:sz w:val="18"/>
          <w:szCs w:val="18"/>
        </w:rPr>
        <w:t xml:space="preserve"> с текущей машины на виртуальную машину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5</w:t>
      </w:r>
      <w:r w:rsidRPr="009039C4">
        <w:rPr>
          <w:rFonts w:ascii="Times New Roman" w:hAnsi="Times New Roman" w:cs="Times New Roman"/>
          <w:sz w:val="18"/>
          <w:szCs w:val="18"/>
        </w:rPr>
        <w:t>:</w:t>
      </w:r>
    </w:p>
    <w:p w14:paraId="2648A075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file1 axp5:/stud/login</w:t>
      </w:r>
    </w:p>
    <w:p w14:paraId="4B4067F8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file1 axp</w:t>
      </w:r>
      <w:proofErr w:type="gram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5:~</w:t>
      </w:r>
      <w:proofErr w:type="gram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/file1</w:t>
      </w:r>
    </w:p>
    <w:p w14:paraId="00E1692B" w14:textId="77777777" w:rsidR="009039C4" w:rsidRPr="009C57A1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C57A1">
        <w:rPr>
          <w:rFonts w:ascii="Times New Roman" w:hAnsi="Times New Roman" w:cs="Times New Roman"/>
          <w:b/>
          <w:sz w:val="18"/>
          <w:szCs w:val="18"/>
          <w:lang w:val="en-US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C57A1">
        <w:rPr>
          <w:rFonts w:ascii="Times New Roman" w:hAnsi="Times New Roman" w:cs="Times New Roman"/>
          <w:b/>
          <w:sz w:val="18"/>
          <w:szCs w:val="18"/>
          <w:lang w:val="en-US"/>
        </w:rPr>
        <w:t xml:space="preserve">1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gramStart"/>
      <w:r w:rsidRPr="009C57A1">
        <w:rPr>
          <w:rFonts w:ascii="Times New Roman" w:hAnsi="Times New Roman" w:cs="Times New Roman"/>
          <w:b/>
          <w:sz w:val="18"/>
          <w:szCs w:val="18"/>
          <w:lang w:val="en-US"/>
        </w:rPr>
        <w:t>5:`</w:t>
      </w:r>
      <w:proofErr w:type="gram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pwd</w:t>
      </w:r>
      <w:r w:rsidRPr="009C57A1">
        <w:rPr>
          <w:rFonts w:ascii="Times New Roman" w:hAnsi="Times New Roman" w:cs="Times New Roman"/>
          <w:sz w:val="18"/>
          <w:szCs w:val="18"/>
          <w:lang w:val="en-US"/>
        </w:rPr>
        <w:t>`</w:t>
      </w:r>
    </w:p>
    <w:p w14:paraId="628C427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Копирование файла с удаленной машины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6</w:t>
      </w:r>
      <w:r w:rsidRPr="009039C4">
        <w:rPr>
          <w:rFonts w:ascii="Times New Roman" w:hAnsi="Times New Roman" w:cs="Times New Roman"/>
          <w:sz w:val="18"/>
          <w:szCs w:val="18"/>
        </w:rPr>
        <w:t xml:space="preserve"> на текущую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4</w:t>
      </w:r>
      <w:r w:rsidRPr="009039C4">
        <w:rPr>
          <w:rFonts w:ascii="Times New Roman" w:hAnsi="Times New Roman" w:cs="Times New Roman"/>
          <w:sz w:val="18"/>
          <w:szCs w:val="18"/>
        </w:rPr>
        <w:t>:</w:t>
      </w:r>
    </w:p>
    <w:p w14:paraId="39DE3FF2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axp6:/stud/login/file2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ab/>
        <w:t>dir1/file3</w:t>
      </w:r>
    </w:p>
    <w:p w14:paraId="1E480A1F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axp</w:t>
      </w:r>
      <w:proofErr w:type="gram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6:~</w:t>
      </w:r>
      <w:proofErr w:type="gram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/file2</w:t>
      </w:r>
    </w:p>
    <w:p w14:paraId="4CB90D9E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 xml:space="preserve"> axp</w:t>
      </w:r>
      <w:proofErr w:type="gram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6:`</w:t>
      </w:r>
      <w:proofErr w:type="gram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pwd`/file2 file 3</w:t>
      </w:r>
    </w:p>
    <w:p w14:paraId="724C55B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proofErr w:type="gramStart"/>
      <w:r w:rsidRPr="009039C4">
        <w:rPr>
          <w:rFonts w:ascii="Times New Roman" w:hAnsi="Times New Roman" w:cs="Times New Roman"/>
          <w:b/>
          <w:sz w:val="18"/>
          <w:szCs w:val="18"/>
        </w:rPr>
        <w:t>6:`</w:t>
      </w:r>
      <w:proofErr w:type="spellStart"/>
      <w:proofErr w:type="gramEnd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pwd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`/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1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5:`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pwd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`/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3 – </w:t>
      </w:r>
      <w:r w:rsidRPr="009039C4">
        <w:rPr>
          <w:rFonts w:ascii="Times New Roman" w:hAnsi="Times New Roman" w:cs="Times New Roman"/>
          <w:sz w:val="18"/>
          <w:szCs w:val="18"/>
        </w:rPr>
        <w:t>копирование файла с одной удаленной машины на другую с переименованием удаленную машину с другой удаленной машины</w:t>
      </w:r>
    </w:p>
    <w:p w14:paraId="758230B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-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dir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1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6:</w:t>
      </w:r>
      <w:r w:rsidRPr="009039C4">
        <w:rPr>
          <w:rFonts w:ascii="Times New Roman" w:hAnsi="Times New Roman" w:cs="Times New Roman"/>
          <w:sz w:val="18"/>
          <w:szCs w:val="18"/>
        </w:rPr>
        <w:t xml:space="preserve"> - копирование директории вместе со всем ее содержимым на удаленную машину в домашний каталог пользователя</w:t>
      </w:r>
    </w:p>
    <w:p w14:paraId="1E93BC7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proofErr w:type="gramStart"/>
      <w:r w:rsidRPr="009039C4">
        <w:rPr>
          <w:rFonts w:ascii="Times New Roman" w:hAnsi="Times New Roman" w:cs="Times New Roman"/>
          <w:b/>
          <w:sz w:val="18"/>
          <w:szCs w:val="18"/>
        </w:rPr>
        <w:t>6: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dir</w:t>
      </w:r>
      <w:proofErr w:type="spellEnd"/>
      <w:proofErr w:type="gramEnd"/>
      <w:r w:rsidRPr="009039C4">
        <w:rPr>
          <w:rFonts w:ascii="Times New Roman" w:hAnsi="Times New Roman" w:cs="Times New Roman"/>
          <w:sz w:val="18"/>
          <w:szCs w:val="18"/>
        </w:rPr>
        <w:t xml:space="preserve"> – копирование директории со всем ее содержимым с удаленной машины на домашнюю</w:t>
      </w:r>
    </w:p>
    <w:p w14:paraId="24B1EEE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ftp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4</w:t>
      </w:r>
      <w:r w:rsidRPr="009039C4">
        <w:rPr>
          <w:rFonts w:ascii="Times New Roman" w:hAnsi="Times New Roman" w:cs="Times New Roman"/>
          <w:sz w:val="18"/>
          <w:szCs w:val="18"/>
        </w:rPr>
        <w:t xml:space="preserve"> – запуск </w:t>
      </w:r>
      <w:proofErr w:type="spellStart"/>
      <w:r w:rsidRPr="009039C4">
        <w:rPr>
          <w:rFonts w:ascii="Times New Roman" w:hAnsi="Times New Roman" w:cs="Times New Roman"/>
          <w:sz w:val="18"/>
          <w:szCs w:val="18"/>
        </w:rPr>
        <w:t>утилиьы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-клиента для подсоединения к узлу сети, с которым надо осуществить обмен файлами по протоколу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ftp</w:t>
      </w:r>
      <w:r w:rsidRPr="009039C4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9039C4">
        <w:rPr>
          <w:rFonts w:ascii="Times New Roman" w:hAnsi="Times New Roman" w:cs="Times New Roman"/>
          <w:sz w:val="18"/>
          <w:szCs w:val="18"/>
        </w:rPr>
        <w:t xml:space="preserve">(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sftp</w:t>
      </w:r>
      <w:proofErr w:type="gram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axp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>4</w:t>
      </w:r>
      <w:r w:rsidRPr="009039C4">
        <w:rPr>
          <w:rFonts w:ascii="Times New Roman" w:hAnsi="Times New Roman" w:cs="Times New Roman"/>
          <w:sz w:val="18"/>
          <w:szCs w:val="18"/>
        </w:rPr>
        <w:t xml:space="preserve"> для использования протокола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sftp</w:t>
      </w:r>
      <w:r w:rsidRPr="009039C4">
        <w:rPr>
          <w:rFonts w:ascii="Times New Roman" w:hAnsi="Times New Roman" w:cs="Times New Roman"/>
          <w:sz w:val="18"/>
          <w:szCs w:val="18"/>
        </w:rPr>
        <w:t>)</w:t>
      </w:r>
    </w:p>
    <w:p w14:paraId="5928082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pwd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 – проверить нахождение домашнего каталога</w:t>
      </w:r>
    </w:p>
    <w:p w14:paraId="6FCDF5B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get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039C4">
        <w:rPr>
          <w:rFonts w:ascii="Times New Roman" w:hAnsi="Times New Roman" w:cs="Times New Roman"/>
          <w:b/>
          <w:sz w:val="18"/>
          <w:szCs w:val="18"/>
        </w:rPr>
        <w:t>1</w:t>
      </w:r>
      <w:r w:rsidRPr="009039C4">
        <w:rPr>
          <w:rFonts w:ascii="Times New Roman" w:hAnsi="Times New Roman" w:cs="Times New Roman"/>
          <w:sz w:val="18"/>
          <w:szCs w:val="18"/>
        </w:rPr>
        <w:t xml:space="preserve"> – получить файл с удаленной машины</w:t>
      </w:r>
    </w:p>
    <w:p w14:paraId="4B58721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pit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file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2</w:t>
      </w:r>
      <w:r w:rsidRPr="009039C4">
        <w:rPr>
          <w:rFonts w:ascii="Times New Roman" w:hAnsi="Times New Roman" w:cs="Times New Roman"/>
          <w:sz w:val="18"/>
          <w:szCs w:val="18"/>
        </w:rPr>
        <w:t xml:space="preserve"> – передать файл на удаленную машину</w:t>
      </w:r>
    </w:p>
    <w:p w14:paraId="1B1E3CC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9039C4">
        <w:rPr>
          <w:rFonts w:ascii="Times New Roman" w:hAnsi="Times New Roman" w:cs="Times New Roman"/>
          <w:b/>
          <w:sz w:val="18"/>
          <w:szCs w:val="18"/>
        </w:rPr>
        <w:t>!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ls</w:t>
      </w:r>
      <w:proofErr w:type="gramEnd"/>
      <w:r w:rsidRPr="009039C4">
        <w:rPr>
          <w:rFonts w:ascii="Times New Roman" w:hAnsi="Times New Roman" w:cs="Times New Roman"/>
          <w:sz w:val="18"/>
          <w:szCs w:val="18"/>
        </w:rPr>
        <w:t xml:space="preserve"> – просмотр файлов на виртуальной машине</w:t>
      </w:r>
    </w:p>
    <w:p w14:paraId="720E059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>Архивация:</w:t>
      </w:r>
    </w:p>
    <w:p w14:paraId="1EF867C4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cf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директории*</w:t>
      </w:r>
    </w:p>
    <w:p w14:paraId="3AB186D2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w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директории* &gt;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</w:p>
    <w:p w14:paraId="478DFE1B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w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директории* &gt;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</w:p>
    <w:p w14:paraId="2D5A272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>Разархивация:</w:t>
      </w:r>
    </w:p>
    <w:p w14:paraId="769CD8BC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xf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</w:p>
    <w:p w14:paraId="7A338EC4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</w:p>
    <w:p w14:paraId="26F8F9C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</w:rPr>
        <w:t>Упоковка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>:</w:t>
      </w:r>
    </w:p>
    <w:p w14:paraId="38922107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-9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&gt; *имя архива*.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tgz</w:t>
      </w:r>
      <w:proofErr w:type="spellEnd"/>
    </w:p>
    <w:p w14:paraId="5909E10F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w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x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cpio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директории* &gt;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pax</w:t>
      </w:r>
    </w:p>
    <w:p w14:paraId="6B0BDC4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>Распаковка:</w:t>
      </w:r>
    </w:p>
    <w:p w14:paraId="410E9C35" w14:textId="77777777" w:rsidR="009039C4" w:rsidRPr="009039C4" w:rsidRDefault="009039C4" w:rsidP="009039C4">
      <w:pPr>
        <w:rPr>
          <w:rFonts w:ascii="Times New Roman" w:hAnsi="Times New Roman" w:cs="Times New Roman"/>
          <w:b/>
          <w:sz w:val="18"/>
          <w:szCs w:val="18"/>
        </w:rPr>
      </w:pPr>
      <w:r w:rsidRPr="009039C4">
        <w:rPr>
          <w:rFonts w:ascii="Times New Roman" w:hAnsi="Times New Roman" w:cs="Times New Roman"/>
          <w:b/>
          <w:sz w:val="18"/>
          <w:szCs w:val="18"/>
        </w:rPr>
        <w:t xml:space="preserve">    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d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*имя архива*.</w:t>
      </w: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tgz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&gt; *имя архива*.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tar</w:t>
      </w:r>
    </w:p>
    <w:p w14:paraId="688B866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iconv</w:t>
      </w:r>
      <w:proofErr w:type="spellEnd"/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f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koi</w:t>
      </w:r>
      <w:r w:rsidRPr="009039C4">
        <w:rPr>
          <w:rFonts w:ascii="Times New Roman" w:hAnsi="Times New Roman" w:cs="Times New Roman"/>
          <w:b/>
          <w:sz w:val="18"/>
          <w:szCs w:val="18"/>
        </w:rPr>
        <w:t>8-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r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–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t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b/>
          <w:sz w:val="18"/>
          <w:szCs w:val="18"/>
          <w:lang w:val="en-US"/>
        </w:rPr>
        <w:t>cp</w:t>
      </w:r>
      <w:r w:rsidRPr="009039C4">
        <w:rPr>
          <w:rFonts w:ascii="Times New Roman" w:hAnsi="Times New Roman" w:cs="Times New Roman"/>
          <w:b/>
          <w:sz w:val="18"/>
          <w:szCs w:val="18"/>
        </w:rPr>
        <w:t xml:space="preserve"> 1251 *файл* - </w:t>
      </w:r>
      <w:r w:rsidRPr="009039C4">
        <w:rPr>
          <w:rFonts w:ascii="Times New Roman" w:hAnsi="Times New Roman" w:cs="Times New Roman"/>
          <w:sz w:val="18"/>
          <w:szCs w:val="18"/>
        </w:rPr>
        <w:t xml:space="preserve">вызов перекодировщика из командной строки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UNIX</w:t>
      </w:r>
      <w:r w:rsidRPr="009039C4">
        <w:rPr>
          <w:rFonts w:ascii="Times New Roman" w:hAnsi="Times New Roman" w:cs="Times New Roman"/>
          <w:sz w:val="18"/>
          <w:szCs w:val="18"/>
        </w:rPr>
        <w:t xml:space="preserve"> для преобразования файла, закодированного КОИ-8, в кодировку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Windows</w:t>
      </w:r>
      <w:r w:rsidRPr="009039C4">
        <w:rPr>
          <w:rFonts w:ascii="Times New Roman" w:hAnsi="Times New Roman" w:cs="Times New Roman"/>
          <w:sz w:val="18"/>
          <w:szCs w:val="18"/>
        </w:rPr>
        <w:t xml:space="preserve">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CP</w:t>
      </w:r>
      <w:r w:rsidRPr="009039C4">
        <w:rPr>
          <w:rFonts w:ascii="Times New Roman" w:hAnsi="Times New Roman" w:cs="Times New Roman"/>
          <w:sz w:val="18"/>
          <w:szCs w:val="18"/>
        </w:rPr>
        <w:t>1251</w:t>
      </w:r>
    </w:p>
    <w:p w14:paraId="4BAF0B0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Конвертация текстового файла в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Windows</w:t>
      </w:r>
      <w:r w:rsidRPr="009039C4">
        <w:rPr>
          <w:rFonts w:ascii="Times New Roman" w:hAnsi="Times New Roman" w:cs="Times New Roman"/>
          <w:sz w:val="18"/>
          <w:szCs w:val="18"/>
        </w:rPr>
        <w:t xml:space="preserve">-формат из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UNIX</w:t>
      </w:r>
      <w:r w:rsidRPr="009039C4">
        <w:rPr>
          <w:rFonts w:ascii="Times New Roman" w:hAnsi="Times New Roman" w:cs="Times New Roman"/>
          <w:sz w:val="18"/>
          <w:szCs w:val="18"/>
        </w:rPr>
        <w:t>-формата и обратно:</w:t>
      </w:r>
    </w:p>
    <w:p w14:paraId="1546286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unix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>2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dos</w:t>
      </w:r>
      <w:r w:rsidRPr="009039C4">
        <w:rPr>
          <w:rFonts w:ascii="Times New Roman" w:hAnsi="Times New Roman" w:cs="Times New Roman"/>
          <w:sz w:val="18"/>
          <w:szCs w:val="18"/>
        </w:rPr>
        <w:t xml:space="preserve"> *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unix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 файл*</w:t>
      </w:r>
    </w:p>
    <w:p w14:paraId="299CF0D0" w14:textId="387F884A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 xml:space="preserve">   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dos</w:t>
      </w:r>
      <w:r w:rsidRPr="009039C4">
        <w:rPr>
          <w:rFonts w:ascii="Times New Roman" w:hAnsi="Times New Roman" w:cs="Times New Roman"/>
          <w:sz w:val="18"/>
          <w:szCs w:val="18"/>
        </w:rPr>
        <w:t>2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unix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 xml:space="preserve"> *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dos</w:t>
      </w:r>
      <w:r w:rsidRPr="009039C4">
        <w:rPr>
          <w:rFonts w:ascii="Times New Roman" w:hAnsi="Times New Roman" w:cs="Times New Roman"/>
          <w:sz w:val="18"/>
          <w:szCs w:val="18"/>
        </w:rPr>
        <w:t xml:space="preserve"> файл</w:t>
      </w:r>
      <w:r w:rsidRPr="009C57A1">
        <w:rPr>
          <w:rFonts w:ascii="Times New Roman" w:hAnsi="Times New Roman" w:cs="Times New Roman"/>
          <w:sz w:val="18"/>
          <w:szCs w:val="18"/>
        </w:rPr>
        <w:t>*</w:t>
      </w:r>
    </w:p>
    <w:p w14:paraId="5D6A7A0F" w14:textId="77777777" w:rsidR="009039C4" w:rsidRDefault="009039C4" w:rsidP="008F3E0C">
      <w:pPr>
        <w:autoSpaceDE w:val="0"/>
        <w:autoSpaceDN w:val="0"/>
        <w:adjustRightInd w:val="0"/>
        <w:spacing w:line="382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12B3ED7" w14:textId="13872DEB" w:rsidR="008F3E0C" w:rsidRPr="009039C4" w:rsidRDefault="008F3E0C" w:rsidP="009039C4">
      <w:pPr>
        <w:numPr>
          <w:ilvl w:val="0"/>
          <w:numId w:val="5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73167241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F2A11A3" w14:textId="77777777" w:rsidR="008F3E0C" w:rsidRDefault="008F3E0C" w:rsidP="008F3E0C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BF3807E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Пункты 1-7 отчета составляются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сторого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до начала лабораторной работы.</w:t>
      </w:r>
    </w:p>
    <w:p w14:paraId="5795394A" w14:textId="77777777" w:rsidR="008F3E0C" w:rsidRDefault="008F3E0C" w:rsidP="008F3E0C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12C3ABB8" w14:textId="77777777" w:rsidR="008F3E0C" w:rsidRDefault="008F3E0C" w:rsidP="008F3E0C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779F7188" w14:textId="77777777" w:rsidR="008F3E0C" w:rsidRDefault="008F3E0C" w:rsidP="008F3E0C">
      <w:pPr>
        <w:numPr>
          <w:ilvl w:val="0"/>
          <w:numId w:val="6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3AD35762" w14:textId="77777777" w:rsidR="008F3E0C" w:rsidRDefault="008F3E0C" w:rsidP="008F3E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0441124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ping 192.168.2.46</w:t>
      </w:r>
    </w:p>
    <w:p w14:paraId="4F674ED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PING 192.168.2.46 (192.168.2.46) 56(84) bytes of data.</w:t>
      </w:r>
    </w:p>
    <w:p w14:paraId="494768A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=1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time=41.6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5387193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=2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time=14.0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00DE926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=3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time=10.1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75A2F08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=4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time=23.9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06F1471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=5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time=33.8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7141855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time=21.1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79A52CB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64 bytes from 192.168.2.46: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icmp_seq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=7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ttl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=63 time=31.3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50B1B86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^C</w:t>
      </w:r>
    </w:p>
    <w:p w14:paraId="4CFC49B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--- 192.168.2.46 ping statistics ---</w:t>
      </w:r>
    </w:p>
    <w:p w14:paraId="05A4ECD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7 packets transmitted, 7 received, 0% packet loss, time 6026ms</w:t>
      </w:r>
    </w:p>
    <w:p w14:paraId="231DC0A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rtt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min/avg/max/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mdev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= 10.056/25.087/41.612/10.376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ms</w:t>
      </w:r>
      <w:proofErr w:type="spellEnd"/>
    </w:p>
    <w:p w14:paraId="47749F6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-X -Y -p 6789 218030@172.16.80.213</w:t>
      </w:r>
    </w:p>
    <w:p w14:paraId="60134ED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218030@172.16.80.213's password: </w:t>
      </w:r>
    </w:p>
    <w:p w14:paraId="5FC4589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Welcome to Ubuntu 18.04.5 LTS (GNU/Linux 4.15.0-112-generic x86_64)</w:t>
      </w:r>
    </w:p>
    <w:p w14:paraId="0A873B1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0F3084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Documentation:  https://help.ubuntu.com</w:t>
      </w:r>
    </w:p>
    <w:p w14:paraId="069219C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Management:     https://landscape.canonical.com</w:t>
      </w:r>
    </w:p>
    <w:p w14:paraId="2DF312A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Support:        https://ubuntu.com/advantage</w:t>
      </w:r>
    </w:p>
    <w:p w14:paraId="611E5FB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54AFD5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8E6769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Canonical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Livepatch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is available for installation.</w:t>
      </w:r>
    </w:p>
    <w:p w14:paraId="0C60FD6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- Reduce system reboots and improve kernel security. Activate at:</w:t>
      </w:r>
    </w:p>
    <w:p w14:paraId="7FE59A1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https://ubuntu.com/livepatch</w:t>
      </w:r>
    </w:p>
    <w:p w14:paraId="2654C65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D48A4D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284 packages can be updated.</w:t>
      </w:r>
    </w:p>
    <w:p w14:paraId="06E85AF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66 updates are security updates.</w:t>
      </w:r>
    </w:p>
    <w:p w14:paraId="1AF5A80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D3C755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36DEE5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4 updates could not be installed automatically. For more details,</w:t>
      </w:r>
    </w:p>
    <w:p w14:paraId="5B5E06E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see /var/log/unattended-upgrades/unattended-upgrades.log</w:t>
      </w:r>
    </w:p>
    <w:p w14:paraId="413BB0D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Last login: Tue Sep 21 20:39:12 2021 from 192.168.2.100</w:t>
      </w:r>
    </w:p>
    <w:p w14:paraId="29FC420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ruptime</w:t>
      </w:r>
      <w:proofErr w:type="spellEnd"/>
    </w:p>
    <w:p w14:paraId="4D7D240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Aspire-A314-down    1+04:32</w:t>
      </w:r>
    </w:p>
    <w:p w14:paraId="54DB666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Maha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  down    3+07:43</w:t>
      </w:r>
    </w:p>
    <w:p w14:paraId="7FF432B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 up       5:13,    16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0.16, 0.33, 0.35</w:t>
      </w:r>
    </w:p>
    <w:p w14:paraId="56498FC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client01    down   10+03:40</w:t>
      </w:r>
    </w:p>
    <w:p w14:paraId="5F1CEF3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client02      up       3:40,     2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74115CA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client03    down    1+04:32</w:t>
      </w:r>
    </w:p>
    <w:p w14:paraId="591D614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client04      up       2:58,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572A4B3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client05      up       3:01,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0C9570E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client06    down    1+04:18</w:t>
      </w:r>
    </w:p>
    <w:p w14:paraId="5C1A010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client07      up       1:31,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6CA7181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client08    down    2+23:19</w:t>
      </w:r>
    </w:p>
    <w:p w14:paraId="6154891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client09    down    1+08:48</w:t>
      </w:r>
    </w:p>
    <w:p w14:paraId="031D1E7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client10      up       1:34,     6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0.33, 0.11, 0.02</w:t>
      </w:r>
    </w:p>
    <w:p w14:paraId="0F276C0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client11    down       1:34</w:t>
      </w:r>
    </w:p>
    <w:p w14:paraId="7668922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client12    down       5:31</w:t>
      </w:r>
    </w:p>
    <w:p w14:paraId="24BCB15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client13      up       3:22,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75EB830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client14      up       2:25,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670FC25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client15      up       2:43,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0.01, 0.02, 0.00</w:t>
      </w:r>
    </w:p>
    <w:p w14:paraId="629F996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client16    down    2+22:50</w:t>
      </w:r>
    </w:p>
    <w:p w14:paraId="1FCC48A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client17    down       1:40</w:t>
      </w:r>
    </w:p>
    <w:p w14:paraId="7B0AFDE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client18    down    1+04:30</w:t>
      </w:r>
    </w:p>
    <w:p w14:paraId="6FBBC10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client19    down       4:25</w:t>
      </w:r>
    </w:p>
    <w:p w14:paraId="10E97DF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client20    down    1+04:15</w:t>
      </w:r>
    </w:p>
    <w:p w14:paraId="689244C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client21      up       3:40,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0.00, 0.00, 0.00</w:t>
      </w:r>
    </w:p>
    <w:p w14:paraId="4E6523D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client22      up       3:40,     0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users,  load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0.01, 0.02, 0.00</w:t>
      </w:r>
    </w:p>
    <w:p w14:paraId="191BD22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client23    down   14+05:57</w:t>
      </w:r>
    </w:p>
    <w:p w14:paraId="5B59279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client24    down    5+00:14</w:t>
      </w:r>
    </w:p>
    <w:p w14:paraId="0650790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hp          down    1+04:18</w:t>
      </w:r>
    </w:p>
    <w:p w14:paraId="58403C6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pelis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 down    1+04:21</w:t>
      </w:r>
    </w:p>
    <w:p w14:paraId="335A88C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33ECF3B" w14:textId="77777777" w:rsidR="009039C4" w:rsidRPr="009039C4" w:rsidRDefault="009039C4" w:rsidP="009039C4">
      <w:pPr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t1.tar f*</w:t>
      </w:r>
    </w:p>
    <w:p w14:paraId="0BA0CB1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pax -w f* &gt; p1.pax</w:t>
      </w:r>
    </w:p>
    <w:p w14:paraId="329C4E8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tvf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t1.tar</w:t>
      </w:r>
    </w:p>
    <w:p w14:paraId="317E7A9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lastRenderedPageBreak/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pax &lt; p1.pax</w:t>
      </w:r>
    </w:p>
    <w:p w14:paraId="5C311CD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file10</w:t>
      </w:r>
    </w:p>
    <w:p w14:paraId="632C29D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file11</w:t>
      </w:r>
    </w:p>
    <w:p w14:paraId="304EE13F" w14:textId="77777777" w:rsidR="009039C4" w:rsidRPr="009039C4" w:rsidRDefault="009039C4" w:rsidP="009039C4">
      <w:pPr>
        <w:tabs>
          <w:tab w:val="left" w:pos="1809"/>
        </w:tabs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file12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ab/>
      </w:r>
    </w:p>
    <w:p w14:paraId="5D23FF2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rm f*</w:t>
      </w:r>
    </w:p>
    <w:p w14:paraId="49018AF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-9 -c t1.tar &gt; t1.tgz</w:t>
      </w:r>
    </w:p>
    <w:p w14:paraId="5B3DC86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-9 -c p1.pax &gt; p1.tgz</w:t>
      </w:r>
    </w:p>
    <w:p w14:paraId="6C3CFB1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-1 -c t1.tar &gt; t2.tgz</w:t>
      </w:r>
    </w:p>
    <w:p w14:paraId="7A7A8B7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-1 -c p1.pax &gt; p2.tgz</w:t>
      </w:r>
    </w:p>
    <w:p w14:paraId="4A45E8F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rm p1.pax t1.tar</w:t>
      </w:r>
    </w:p>
    <w:p w14:paraId="770637B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44957E3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p1.tgz p2.tgz t1.tgz t2.tgz</w:t>
      </w:r>
    </w:p>
    <w:p w14:paraId="3616F58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-d -c t1.tgz &gt; t1.tar</w:t>
      </w:r>
    </w:p>
    <w:p w14:paraId="29D6A3D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-c -d p1.tgz |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xf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</w:t>
      </w:r>
    </w:p>
    <w:p w14:paraId="2A597BB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rlogin 192.168.2.46</w:t>
      </w:r>
    </w:p>
    <w:p w14:paraId="45EB6C2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739FE94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Welcome to Ubuntu 16.04 LTS (GNU/Linux 4.15.0-112-generic x86_64)</w:t>
      </w:r>
    </w:p>
    <w:p w14:paraId="58C4567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F35731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Documentation:  </w:t>
      </w:r>
      <w:hyperlink r:id="rId5" w:history="1">
        <w:r w:rsidRPr="009039C4">
          <w:rPr>
            <w:rStyle w:val="a4"/>
            <w:rFonts w:ascii="Times New Roman" w:hAnsi="Times New Roman" w:cs="Times New Roman"/>
            <w:sz w:val="18"/>
            <w:szCs w:val="18"/>
            <w:lang w:val="en-US"/>
          </w:rPr>
          <w:t>https://help.ubuntu.com/</w:t>
        </w:r>
      </w:hyperlink>
    </w:p>
    <w:p w14:paraId="408CEFC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D6942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rm *</w:t>
      </w:r>
    </w:p>
    <w:p w14:paraId="37FEA29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r w:rsidRPr="009039C4">
        <w:rPr>
          <w:rFonts w:ascii="Times New Roman" w:hAnsi="Times New Roman" w:cs="Times New Roman"/>
          <w:sz w:val="18"/>
          <w:szCs w:val="18"/>
        </w:rPr>
        <w:t>выход</w:t>
      </w:r>
    </w:p>
    <w:p w14:paraId="3EB04F9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Connection to 192.168.2.46 closed.</w:t>
      </w:r>
    </w:p>
    <w:p w14:paraId="0CEA8B2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logout</w:t>
      </w:r>
    </w:p>
    <w:p w14:paraId="1CE8561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Connection to 172.16.80.213 closed.</w:t>
      </w:r>
    </w:p>
    <w:p w14:paraId="183AA54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f10 218030@192.168.2.46:/stud/218030</w:t>
      </w:r>
    </w:p>
    <w:p w14:paraId="1CE3DCE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6C9F502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f10                                     100%   13     0.2KB/s   00:00</w:t>
      </w:r>
    </w:p>
    <w:p w14:paraId="36D2E32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f11 218030@192.168.2.46:/stud/218030</w:t>
      </w:r>
    </w:p>
    <w:p w14:paraId="53601F4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299E0DF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f11                                       100%   13     0.2KB/s   00:00</w:t>
      </w:r>
    </w:p>
    <w:p w14:paraId="2F8B792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f12 218030@192.168.2.46:/stud/218030</w:t>
      </w:r>
    </w:p>
    <w:p w14:paraId="14B3A9A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4B7F64D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f12                                  100%   13     0.2KB/s   00:00</w:t>
      </w:r>
    </w:p>
    <w:p w14:paraId="714DA19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4A3E05B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Desktop   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Downloads  Pictures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R      Uni  f10  11  f12 </w:t>
      </w:r>
    </w:p>
    <w:p w14:paraId="486EE75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Documents  Music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Public    Templates  Videos   </w:t>
      </w:r>
    </w:p>
    <w:p w14:paraId="61AD0F7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&gt; file</w:t>
      </w:r>
    </w:p>
    <w:p w14:paraId="4736A6B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lghsdjglkjds</w:t>
      </w:r>
      <w:proofErr w:type="spellEnd"/>
    </w:p>
    <w:p w14:paraId="16A7731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file 218030@192.168.2.46:/stud/218030</w:t>
      </w:r>
    </w:p>
    <w:p w14:paraId="30F6BEF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0509483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file                                       100%   13     0.2KB/s   00:00</w:t>
      </w:r>
    </w:p>
    <w:p w14:paraId="50239C07" w14:textId="77777777" w:rsidR="009039C4" w:rsidRPr="009039C4" w:rsidRDefault="009039C4" w:rsidP="009039C4">
      <w:pPr>
        <w:pStyle w:val="Standard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218041@192.168.2.40 cat &gt;&gt; f</w:t>
      </w:r>
    </w:p>
    <w:p w14:paraId="012587AC" w14:textId="77777777" w:rsidR="009039C4" w:rsidRPr="009039C4" w:rsidRDefault="009039C4" w:rsidP="009039C4">
      <w:pPr>
        <w:pStyle w:val="Standard"/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denis@ubuntu.2.40's password:</w:t>
      </w:r>
    </w:p>
    <w:p w14:paraId="17D27DC5" w14:textId="77777777" w:rsidR="009039C4" w:rsidRPr="009039C4" w:rsidRDefault="009039C4" w:rsidP="009039C4">
      <w:pPr>
        <w:pStyle w:val="Standard"/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File   </w:t>
      </w:r>
    </w:p>
    <w:p w14:paraId="012FAF7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-X -Y -p 6789 218030@172.16.80.213</w:t>
      </w:r>
    </w:p>
    <w:p w14:paraId="1D6AE60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218030@172.16.80.213's password: </w:t>
      </w:r>
    </w:p>
    <w:p w14:paraId="29072D1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Welcome to Ubuntu 18.04.5 LTS (GNU/Linux 4.15.0-112-generic x86_64)</w:t>
      </w:r>
    </w:p>
    <w:p w14:paraId="13599BD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FBBF10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Documentation:  https://help.ubuntu.com</w:t>
      </w:r>
    </w:p>
    <w:p w14:paraId="181976C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Management:     https://landscape.canonical.com</w:t>
      </w:r>
    </w:p>
    <w:p w14:paraId="23EF5C3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Support:        https://ubuntu.com/advantage</w:t>
      </w:r>
    </w:p>
    <w:p w14:paraId="30B2216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CB7F0F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7A4F6D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Canonical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Livepatch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is available for installation.</w:t>
      </w:r>
    </w:p>
    <w:p w14:paraId="0E9DB91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- Reduce system reboots and improve kernel security. Activate at:</w:t>
      </w:r>
    </w:p>
    <w:p w14:paraId="53D3A43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https://ubuntu.com/livepatch</w:t>
      </w:r>
    </w:p>
    <w:p w14:paraId="794FB68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21A767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284 packages can be updated.</w:t>
      </w:r>
    </w:p>
    <w:p w14:paraId="4C3FA53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66 updates are security updates.</w:t>
      </w:r>
    </w:p>
    <w:p w14:paraId="40B1539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DDFE1C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0E6668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4 updates could not be installed automatically. For more details,</w:t>
      </w:r>
    </w:p>
    <w:p w14:paraId="61F899B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see /var/log/unattended-upgrades/unattended-upgrades.log</w:t>
      </w:r>
    </w:p>
    <w:p w14:paraId="192DFCA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Last login: Tue Sep 21 21:06:02 2021 from 192.168.2.100</w:t>
      </w:r>
    </w:p>
    <w:p w14:paraId="1442D0E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rlogin 192.168.2.46</w:t>
      </w:r>
    </w:p>
    <w:p w14:paraId="62555B9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218030@192.168.2.46's password: </w:t>
      </w:r>
    </w:p>
    <w:p w14:paraId="7FA7FE6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Welcome to Ubuntu 16.04 LTS (GNU/Linux 4.15.0-112-generic x86_64)</w:t>
      </w:r>
    </w:p>
    <w:p w14:paraId="6AD8B9D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75E854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* Documentation:  https://help.ubuntu.com/</w:t>
      </w:r>
    </w:p>
    <w:p w14:paraId="202C181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lastRenderedPageBreak/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56A3EFC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file</w:t>
      </w:r>
    </w:p>
    <w:p w14:paraId="6A32C0E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</w:t>
      </w:r>
    </w:p>
    <w:p w14:paraId="381FDB7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file</w:t>
      </w:r>
    </w:p>
    <w:p w14:paraId="3933A49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Lghsdjglkjds</w:t>
      </w:r>
      <w:proofErr w:type="spellEnd"/>
    </w:p>
    <w:p w14:paraId="0D3D594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218030@client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10:~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r w:rsidRPr="009039C4">
        <w:rPr>
          <w:rFonts w:ascii="Times New Roman" w:hAnsi="Times New Roman" w:cs="Times New Roman"/>
          <w:sz w:val="18"/>
          <w:szCs w:val="18"/>
        </w:rPr>
        <w:t>выход</w:t>
      </w:r>
    </w:p>
    <w:p w14:paraId="05976D7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Connection to 192.168.2.46 closed.</w:t>
      </w:r>
    </w:p>
    <w:p w14:paraId="1D4E175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logout</w:t>
      </w:r>
    </w:p>
    <w:p w14:paraId="57E21A2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Connection to 172.16.80.213 closed.</w:t>
      </w:r>
    </w:p>
    <w:p w14:paraId="18132BA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mkdir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1</w:t>
      </w:r>
    </w:p>
    <w:p w14:paraId="327F8B4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cd 1</w:t>
      </w:r>
    </w:p>
    <w:p w14:paraId="620FE1B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/1$ cat &gt; f1</w:t>
      </w:r>
    </w:p>
    <w:p w14:paraId="1651F92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gdlksgjlkdsj</w:t>
      </w:r>
      <w:proofErr w:type="spellEnd"/>
    </w:p>
    <w:p w14:paraId="61D0FDD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/1$ cat &gt; f2</w:t>
      </w:r>
    </w:p>
    <w:p w14:paraId="29A6769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jgkldsjgldsk</w:t>
      </w:r>
      <w:proofErr w:type="spellEnd"/>
    </w:p>
    <w:p w14:paraId="72218BF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/1$ cd ~/</w:t>
      </w:r>
    </w:p>
    <w:p w14:paraId="0C03C3F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-r 1 218030@192.168.2.200:/stud/218030</w:t>
      </w:r>
    </w:p>
    <w:p w14:paraId="0781EC5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218030@192.168.2.200's password: </w:t>
      </w:r>
    </w:p>
    <w:p w14:paraId="1E53B67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f1                                            100%   13     0.3KB/s   00:00    </w:t>
      </w:r>
    </w:p>
    <w:p w14:paraId="0C8CDC2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f2                                            100%   13     1.3KB/s   00:00 </w:t>
      </w:r>
    </w:p>
    <w:p w14:paraId="12E6E950" w14:textId="77777777" w:rsidR="009039C4" w:rsidRPr="009039C4" w:rsidRDefault="009039C4" w:rsidP="009039C4">
      <w:pPr>
        <w:rPr>
          <w:rFonts w:ascii="Times New Roman" w:eastAsia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scp</w:t>
      </w:r>
      <w:proofErr w:type="spellEnd"/>
      <w:r w:rsidRPr="009039C4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 xml:space="preserve"> 192.168.2.46:/stud/218041/f3.txt .</w:t>
      </w:r>
      <w:r w:rsidRPr="009039C4">
        <w:rPr>
          <w:rStyle w:val="apple-converted-space"/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 </w:t>
      </w:r>
      <w:r w:rsidRPr="009039C4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218030@192.168.2.200's </w:t>
      </w:r>
      <w:r w:rsidRPr="009039C4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password:</w:t>
      </w:r>
      <w:r w:rsidRPr="009039C4">
        <w:rPr>
          <w:rStyle w:val="apple-converted-space"/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 </w:t>
      </w:r>
      <w:r w:rsidRPr="009039C4">
        <w:rPr>
          <w:rFonts w:ascii="Times New Roman" w:hAnsi="Times New Roman" w:cs="Times New Roman"/>
          <w:color w:val="000000"/>
          <w:sz w:val="18"/>
          <w:szCs w:val="18"/>
          <w:lang w:val="en-US"/>
        </w:rPr>
        <w:br/>
      </w:r>
      <w:r w:rsidRPr="009039C4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US"/>
        </w:rPr>
        <w:t>f3.txt 100% 2 1.9KB/s 00:00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</w:t>
      </w:r>
    </w:p>
    <w:p w14:paraId="3F91626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-X -Y 218030@192.168.2.200</w:t>
      </w:r>
    </w:p>
    <w:p w14:paraId="4779CA8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218030@192.168.2.200's password:</w:t>
      </w:r>
    </w:p>
    <w:p w14:paraId="265CBD6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4EDB9A2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1 file</w:t>
      </w:r>
    </w:p>
    <w:p w14:paraId="59B65DD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443A71A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1                    Desktop   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Downloads  Music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Public     Uni</w:t>
      </w:r>
    </w:p>
    <w:p w14:paraId="11279D4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218030@192.168.2.46  Documents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Pictures  Templates  Videos</w:t>
      </w:r>
    </w:p>
    <w:p w14:paraId="37C9F68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sftp 218030@192.168.2.200</w:t>
      </w:r>
    </w:p>
    <w:p w14:paraId="5A02657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218030@192.168.2.200's password: </w:t>
      </w:r>
    </w:p>
    <w:p w14:paraId="28FA6AD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Connected to 192.168.2.200.</w:t>
      </w:r>
    </w:p>
    <w:p w14:paraId="29E12B7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sftp&gt; get file</w:t>
      </w:r>
    </w:p>
    <w:p w14:paraId="3E4E70D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Fetching /stud/218030/file to file</w:t>
      </w:r>
    </w:p>
    <w:p w14:paraId="624CC44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361374AC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1                    Desktop   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Downloads  Music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Public     Uni</w:t>
      </w:r>
    </w:p>
    <w:p w14:paraId="236FB4E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218030@192.168.2.46  Documents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file       Pictures  Templates  Videos</w:t>
      </w:r>
    </w:p>
    <w:p w14:paraId="0F7B507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&gt; 2</w:t>
      </w:r>
    </w:p>
    <w:p w14:paraId="08CAC392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Hello</w:t>
      </w:r>
    </w:p>
    <w:p w14:paraId="65BD5F7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sftp 218030@192.168.2.200</w:t>
      </w:r>
    </w:p>
    <w:p w14:paraId="2D03AD7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218030@192.168.2.200's password: </w:t>
      </w:r>
    </w:p>
    <w:p w14:paraId="0121D31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Connected to 192.168.2.200.</w:t>
      </w:r>
    </w:p>
    <w:p w14:paraId="09AD0489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sftp&gt; put 2</w:t>
      </w:r>
    </w:p>
    <w:p w14:paraId="4D93BF0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Uploading 2 to /stud/218030/2</w:t>
      </w:r>
    </w:p>
    <w:p w14:paraId="381565C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                                             100%    6     0.2KB/s   00:00    </w:t>
      </w:r>
    </w:p>
    <w:p w14:paraId="27EE2B7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sftp&gt; quit</w:t>
      </w:r>
    </w:p>
    <w:p w14:paraId="7705E8C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ssh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-X -Y 218030@192.168.2.200</w:t>
      </w:r>
    </w:p>
    <w:p w14:paraId="38BF890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218030@192.168.2.200's password:</w:t>
      </w:r>
    </w:p>
    <w:p w14:paraId="26F9E6F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218030@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cameron:~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5C1EFF8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1  2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file</w:t>
      </w:r>
    </w:p>
    <w:p w14:paraId="2C3EB24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cf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archive.tar 2</w:t>
      </w:r>
    </w:p>
    <w:p w14:paraId="7C4ABA9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59E425E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218030@192.168.2.46  Desktop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Downloads  Music     Public     Uni</w:t>
      </w:r>
    </w:p>
    <w:p w14:paraId="208F68B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  archive.tar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    Documents  file       Pictures  Templates  Videos</w:t>
      </w:r>
    </w:p>
    <w:p w14:paraId="38B1CF4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rm 2</w:t>
      </w:r>
    </w:p>
    <w:p w14:paraId="1869047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xf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archive.tar</w:t>
      </w:r>
    </w:p>
    <w:p w14:paraId="0FDC71B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ls</w:t>
      </w:r>
    </w:p>
    <w:p w14:paraId="17034D5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                   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archive.tar  Documents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file   Pictures  Templates  Videos</w:t>
      </w:r>
    </w:p>
    <w:p w14:paraId="74BA4CC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218030@192.168.2.46  Desktop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Downloads  Music  Public    Uni</w:t>
      </w:r>
    </w:p>
    <w:p w14:paraId="2A216B0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tar 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tvf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archive.tar </w:t>
      </w:r>
    </w:p>
    <w:p w14:paraId="5F12DC0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rw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-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rw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-r--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    6 2021-09-28 15:53 2</w:t>
      </w:r>
    </w:p>
    <w:p w14:paraId="7190E4F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-9 -c archive.tar &gt; archive2.tgz</w:t>
      </w:r>
    </w:p>
    <w:p w14:paraId="5EADD14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gzip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-d -c archive2.tgz &gt; archive3.tar</w:t>
      </w:r>
    </w:p>
    <w:p w14:paraId="4D430F2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2                    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archive3.tar  Documents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Music     Templates</w:t>
      </w:r>
    </w:p>
    <w:p w14:paraId="20A9FE8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218030@192.168.2.46  archive.tar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  Downloads  Pictures  Uni</w:t>
      </w:r>
    </w:p>
    <w:p w14:paraId="349637F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archive2.tgz         Desktop       file       Public    Videos</w:t>
      </w:r>
    </w:p>
    <w:p w14:paraId="01EDDE0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&gt;&gt; 2</w:t>
      </w:r>
    </w:p>
    <w:p w14:paraId="1D6C014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привет</w:t>
      </w:r>
    </w:p>
    <w:p w14:paraId="5379938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7A1D7C4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lastRenderedPageBreak/>
        <w:t>123</w:t>
      </w:r>
    </w:p>
    <w:p w14:paraId="5834BE2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iconv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-c -f koi8-r -t cp1251 2</w:t>
      </w:r>
    </w:p>
    <w:p w14:paraId="7A6EBCD8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������</w:t>
      </w:r>
    </w:p>
    <w:p w14:paraId="054FA7E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5BE8FF17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123</w:t>
      </w:r>
    </w:p>
    <w:p w14:paraId="148EFBB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iconv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-c -f koi8-r -t cp1251 2 -o 8</w:t>
      </w:r>
    </w:p>
    <w:p w14:paraId="4C5B2D3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8</w:t>
      </w:r>
    </w:p>
    <w:p w14:paraId="60E358DF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������</w:t>
      </w:r>
    </w:p>
    <w:p w14:paraId="0CD54971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6D6F332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123</w:t>
      </w:r>
    </w:p>
    <w:p w14:paraId="5E09C3AB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$ </w:t>
      </w: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iconv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 xml:space="preserve"> -c -f cp1251 -t koi8-r f8 -o 88</w:t>
      </w:r>
    </w:p>
    <w:p w14:paraId="37A45E0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88</w:t>
      </w:r>
    </w:p>
    <w:p w14:paraId="37B6E88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привет</w:t>
      </w:r>
    </w:p>
    <w:p w14:paraId="7F03B4FE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4C4383B0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123</w:t>
      </w:r>
    </w:p>
    <w:p w14:paraId="551FC3E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unix2dos 2</w:t>
      </w:r>
    </w:p>
    <w:p w14:paraId="3EAACA36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unix2dos: converting file 2 to DOS format...</w:t>
      </w:r>
    </w:p>
    <w:p w14:paraId="391C3EE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cat 2</w:t>
      </w:r>
    </w:p>
    <w:p w14:paraId="0BA6E49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привет</w:t>
      </w:r>
    </w:p>
    <w:p w14:paraId="1C9D1EB3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52AF6D5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</w:rPr>
        <w:t>������</w:t>
      </w:r>
    </w:p>
    <w:p w14:paraId="2F02011D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proofErr w:type="spellEnd"/>
      <w:r w:rsidRPr="009039C4">
        <w:rPr>
          <w:rFonts w:ascii="Times New Roman" w:hAnsi="Times New Roman" w:cs="Times New Roman"/>
          <w:sz w:val="18"/>
          <w:szCs w:val="18"/>
          <w:lang w:val="en-US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  <w:lang w:val="en-US"/>
        </w:rPr>
        <w:t>$ dos2unix 8</w:t>
      </w:r>
    </w:p>
    <w:p w14:paraId="7AF187F4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039C4">
        <w:rPr>
          <w:rFonts w:ascii="Times New Roman" w:hAnsi="Times New Roman" w:cs="Times New Roman"/>
          <w:sz w:val="18"/>
          <w:szCs w:val="18"/>
          <w:lang w:val="en-US"/>
        </w:rPr>
        <w:t>dos2unix: converting file 8 to Unix format...</w:t>
      </w:r>
    </w:p>
    <w:p w14:paraId="1EF9945A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  <w:r w:rsidRPr="009039C4">
        <w:rPr>
          <w:rFonts w:ascii="Times New Roman" w:hAnsi="Times New Roman" w:cs="Times New Roman"/>
          <w:sz w:val="18"/>
          <w:szCs w:val="18"/>
        </w:rPr>
        <w:t>@</w:t>
      </w:r>
      <w:proofErr w:type="gramStart"/>
      <w:r w:rsidRPr="009039C4">
        <w:rPr>
          <w:rFonts w:ascii="Times New Roman" w:hAnsi="Times New Roman" w:cs="Times New Roman"/>
          <w:sz w:val="18"/>
          <w:szCs w:val="18"/>
          <w:lang w:val="en-US"/>
        </w:rPr>
        <w:t>ubuntu</w:t>
      </w:r>
      <w:r w:rsidRPr="009039C4">
        <w:rPr>
          <w:rFonts w:ascii="Times New Roman" w:hAnsi="Times New Roman" w:cs="Times New Roman"/>
          <w:sz w:val="18"/>
          <w:szCs w:val="18"/>
        </w:rPr>
        <w:t>:~</w:t>
      </w:r>
      <w:proofErr w:type="gramEnd"/>
      <w:r w:rsidRPr="009039C4">
        <w:rPr>
          <w:rFonts w:ascii="Times New Roman" w:hAnsi="Times New Roman" w:cs="Times New Roman"/>
          <w:sz w:val="18"/>
          <w:szCs w:val="18"/>
        </w:rPr>
        <w:t xml:space="preserve">$ </w:t>
      </w:r>
      <w:r w:rsidRPr="009039C4">
        <w:rPr>
          <w:rFonts w:ascii="Times New Roman" w:hAnsi="Times New Roman" w:cs="Times New Roman"/>
          <w:sz w:val="18"/>
          <w:szCs w:val="18"/>
          <w:lang w:val="en-US"/>
        </w:rPr>
        <w:t>cat</w:t>
      </w:r>
      <w:r w:rsidRPr="009039C4">
        <w:rPr>
          <w:rFonts w:ascii="Times New Roman" w:hAnsi="Times New Roman" w:cs="Times New Roman"/>
          <w:sz w:val="18"/>
          <w:szCs w:val="18"/>
        </w:rPr>
        <w:t xml:space="preserve"> 8</w:t>
      </w:r>
    </w:p>
    <w:p w14:paraId="67BD0C2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r w:rsidRPr="009039C4">
        <w:rPr>
          <w:rFonts w:ascii="Times New Roman" w:hAnsi="Times New Roman" w:cs="Times New Roman"/>
          <w:sz w:val="18"/>
          <w:szCs w:val="18"/>
        </w:rPr>
        <w:t>привет</w:t>
      </w:r>
    </w:p>
    <w:p w14:paraId="5A87E445" w14:textId="77777777" w:rsidR="009039C4" w:rsidRPr="009039C4" w:rsidRDefault="009039C4" w:rsidP="009039C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039C4">
        <w:rPr>
          <w:rFonts w:ascii="Times New Roman" w:hAnsi="Times New Roman" w:cs="Times New Roman"/>
          <w:sz w:val="18"/>
          <w:szCs w:val="18"/>
          <w:lang w:val="en-US"/>
        </w:rPr>
        <w:t>denis</w:t>
      </w:r>
      <w:proofErr w:type="spellEnd"/>
    </w:p>
    <w:p w14:paraId="28A32344" w14:textId="77777777" w:rsidR="009039C4" w:rsidRDefault="009039C4" w:rsidP="009039C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sz w:val="20"/>
          <w:szCs w:val="20"/>
        </w:rPr>
      </w:pPr>
      <w:r w:rsidRPr="009039C4">
        <w:rPr>
          <w:rFonts w:ascii="Times New Roman" w:hAnsi="Times New Roman" w:cs="Times New Roman"/>
          <w:sz w:val="18"/>
          <w:szCs w:val="18"/>
        </w:rPr>
        <w:t>123</w:t>
      </w:r>
    </w:p>
    <w:p w14:paraId="43B6856A" w14:textId="525D1504" w:rsidR="008F3E0C" w:rsidRPr="009039C4" w:rsidRDefault="009039C4" w:rsidP="009039C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sz w:val="18"/>
          <w:szCs w:val="18"/>
        </w:rPr>
      </w:pPr>
      <w:r w:rsidRPr="009039C4">
        <w:rPr>
          <w:rFonts w:ascii="Times New Roman" w:hAnsi="Times New Roman" w:cs="Times New Roman"/>
          <w:b/>
          <w:bCs/>
          <w:sz w:val="20"/>
          <w:szCs w:val="20"/>
        </w:rPr>
        <w:t>9.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F3E0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Дневник отладки </w:t>
      </w:r>
      <w:r w:rsidR="008F3E0C"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 w:rsidR="008F3E0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8F3E0C"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 w:rsidR="008F3E0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8F3E0C"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C291CDB" w14:textId="77777777" w:rsidR="008F3E0C" w:rsidRDefault="008F3E0C" w:rsidP="008F3E0C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8F3E0C" w14:paraId="152E118D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44E63B" w14:textId="77777777" w:rsidR="008F3E0C" w:rsidRDefault="008F3E0C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415C1F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77E050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DE528BD" w14:textId="77777777" w:rsidR="008F3E0C" w:rsidRDefault="008F3E0C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58C608" w14:textId="77777777" w:rsidR="008F3E0C" w:rsidRDefault="008F3E0C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7B205E9" w14:textId="77777777" w:rsidR="008F3E0C" w:rsidRDefault="008F3E0C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998FCA" w14:textId="77777777" w:rsidR="008F3E0C" w:rsidRDefault="008F3E0C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8F3E0C" w14:paraId="6F37A7FB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364078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F82379C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9C4CE3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3E8BE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E8A559E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C035E7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4D0E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421DA933" w14:textId="77777777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34326F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E7F95AD" w14:textId="77777777" w:rsidR="008F3E0C" w:rsidRDefault="008F3E0C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F9E076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C8E060D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F8B1DA1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6FC7B89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F1C0CA4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8F3E0C" w14:paraId="33E1BBA7" w14:textId="77777777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6F0D72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07AD3E6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3200B8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F660B62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8CF9F4B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01EE148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B54340" w14:textId="77777777" w:rsidR="008F3E0C" w:rsidRDefault="008F3E0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5E8CFE1" w14:textId="77777777" w:rsidR="008F3E0C" w:rsidRDefault="008F3E0C" w:rsidP="008F3E0C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F7BDF40" w14:textId="77777777" w:rsidR="008F3E0C" w:rsidRDefault="008F3E0C" w:rsidP="008F3E0C">
      <w:pPr>
        <w:numPr>
          <w:ilvl w:val="0"/>
          <w:numId w:val="8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>по существу работы _______________________________________________________________</w:t>
      </w:r>
    </w:p>
    <w:p w14:paraId="4E308579" w14:textId="77777777" w:rsidR="008F3E0C" w:rsidRDefault="008F3E0C" w:rsidP="008F3E0C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6D292CF" w14:textId="5B7CD9F6" w:rsidR="008F3E0C" w:rsidRPr="009039C4" w:rsidRDefault="009039C4" w:rsidP="009039C4">
      <w:pPr>
        <w:tabs>
          <w:tab w:val="left" w:pos="760"/>
        </w:tabs>
        <w:rPr>
          <w:rFonts w:eastAsia="Times New Roman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11. </w:t>
      </w:r>
      <w:r w:rsidR="008F3E0C" w:rsidRPr="009039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Выводы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="00A03BA2" w:rsidRPr="009039C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9039C4">
        <w:rPr>
          <w:rFonts w:ascii="Times New Roman" w:hAnsi="Times New Roman" w:cs="Times New Roman"/>
          <w:color w:val="000000"/>
          <w:sz w:val="18"/>
          <w:szCs w:val="18"/>
        </w:rPr>
        <w:t>Я научился использовать сетевые средствами и средствами архивации и упаковки системы ОС UNIX.</w:t>
      </w:r>
    </w:p>
    <w:p w14:paraId="5E8BC40C" w14:textId="77777777" w:rsidR="008F3E0C" w:rsidRDefault="008F3E0C" w:rsidP="008F3E0C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72659D0" w14:textId="32ECEDAE" w:rsidR="00007A02" w:rsidRDefault="008F3E0C" w:rsidP="008F3E0C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sectPr w:rsidR="00007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9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37B81D12"/>
    <w:lvl w:ilvl="0" w:tplc="7CD0CA40">
      <w:start w:val="1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10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11" w15:restartNumberingAfterBreak="0">
    <w:nsid w:val="2B6F0827"/>
    <w:multiLevelType w:val="hybridMultilevel"/>
    <w:tmpl w:val="C624C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42AD1"/>
    <w:multiLevelType w:val="hybridMultilevel"/>
    <w:tmpl w:val="BCC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0C"/>
    <w:rsid w:val="00007A02"/>
    <w:rsid w:val="00141A61"/>
    <w:rsid w:val="001A21DD"/>
    <w:rsid w:val="001C5AE6"/>
    <w:rsid w:val="0032156B"/>
    <w:rsid w:val="004F63A2"/>
    <w:rsid w:val="0073588B"/>
    <w:rsid w:val="00875A7D"/>
    <w:rsid w:val="008A6660"/>
    <w:rsid w:val="008D2247"/>
    <w:rsid w:val="008F3E0C"/>
    <w:rsid w:val="009039C4"/>
    <w:rsid w:val="009C57A1"/>
    <w:rsid w:val="00A03BA2"/>
    <w:rsid w:val="00B00789"/>
    <w:rsid w:val="00B559D8"/>
    <w:rsid w:val="00C33697"/>
    <w:rsid w:val="00DB7C51"/>
    <w:rsid w:val="00E1321E"/>
    <w:rsid w:val="00F02BBD"/>
    <w:rsid w:val="00FA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980AE4"/>
  <w15:chartTrackingRefBased/>
  <w15:docId w15:val="{72BE87C4-709E-E645-82D3-C879E798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A73C6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lang w:eastAsia="zh-CN" w:bidi="hi-IN"/>
    </w:rPr>
  </w:style>
  <w:style w:type="paragraph" w:styleId="a3">
    <w:name w:val="List Paragraph"/>
    <w:basedOn w:val="a"/>
    <w:uiPriority w:val="34"/>
    <w:qFormat/>
    <w:rsid w:val="001A21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D22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D2247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903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ubunt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2021-09-21T10:23:00Z</dcterms:created>
  <dcterms:modified xsi:type="dcterms:W3CDTF">2021-11-12T09:22:00Z</dcterms:modified>
</cp:coreProperties>
</file>